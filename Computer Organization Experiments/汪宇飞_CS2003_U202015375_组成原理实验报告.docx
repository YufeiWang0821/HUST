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E2F6F" w14:textId="77777777" w:rsidR="003F48C1" w:rsidRDefault="001C39C3">
      <w:r>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Default="003F48C1"/>
    <w:p w14:paraId="2CE1AB76" w14:textId="77777777" w:rsidR="003F48C1" w:rsidRDefault="003F48C1"/>
    <w:p w14:paraId="687B9C04" w14:textId="77777777" w:rsidR="003F48C1" w:rsidRDefault="001C39C3">
      <w:pPr>
        <w:widowControl/>
        <w:jc w:val="left"/>
      </w:pPr>
      <w:r>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77777777" w:rsidR="005C041D" w:rsidRDefault="005C041D">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2</w:t>
                            </w:r>
                          </w:p>
                          <w:p w14:paraId="3AB45E2B" w14:textId="77777777" w:rsidR="005C041D" w:rsidRDefault="005C041D">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6CDECEE7" w14:textId="77777777" w:rsidR="005C041D" w:rsidRDefault="005C041D">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2</w:t>
                      </w:r>
                    </w:p>
                    <w:p w14:paraId="3AB45E2B" w14:textId="77777777" w:rsidR="005C041D" w:rsidRDefault="005C041D">
                      <w:pPr>
                        <w:pStyle w:val="aff5"/>
                        <w:ind w:firstLineChars="50" w:firstLine="361"/>
                        <w:rPr>
                          <w:rFonts w:ascii="Cambria" w:hAnsi="Cambria"/>
                          <w:b/>
                          <w:bCs/>
                          <w:color w:val="FFFFFF"/>
                          <w:sz w:val="72"/>
                          <w:szCs w:val="96"/>
                        </w:rPr>
                      </w:pPr>
                    </w:p>
                  </w:txbxContent>
                </v:textbox>
              </v:rect>
            </w:pict>
          </mc:Fallback>
        </mc:AlternateContent>
      </w:r>
    </w:p>
    <w:p w14:paraId="348D60FA" w14:textId="77777777" w:rsidR="003F48C1" w:rsidRDefault="001C39C3">
      <w:pPr>
        <w:widowControl/>
        <w:jc w:val="left"/>
      </w:pPr>
      <w:r>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Default="001C39C3">
      <w:pPr>
        <w:widowControl/>
        <w:jc w:val="left"/>
      </w:pPr>
      <w:r>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77777777" w:rsidR="005C041D" w:rsidRDefault="005C041D">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37FB54DB" w14:textId="77777777" w:rsidR="005C041D" w:rsidRDefault="005C041D">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F327D5" w14:textId="77777777" w:rsidR="003F48C1" w:rsidRDefault="003F48C1">
      <w:pPr>
        <w:widowControl/>
        <w:jc w:val="left"/>
      </w:pPr>
    </w:p>
    <w:p w14:paraId="6E4BDAC9" w14:textId="77777777" w:rsidR="003F48C1" w:rsidRDefault="003F48C1">
      <w:pPr>
        <w:widowControl/>
        <w:jc w:val="left"/>
      </w:pPr>
    </w:p>
    <w:p w14:paraId="6F154B00" w14:textId="77777777" w:rsidR="003F48C1" w:rsidRDefault="003F48C1">
      <w:pPr>
        <w:widowControl/>
        <w:jc w:val="left"/>
      </w:pPr>
    </w:p>
    <w:p w14:paraId="1EEB341E" w14:textId="77777777" w:rsidR="003F48C1" w:rsidRDefault="003F48C1">
      <w:pPr>
        <w:widowControl/>
        <w:jc w:val="left"/>
      </w:pPr>
    </w:p>
    <w:p w14:paraId="403B12C7" w14:textId="77777777" w:rsidR="003F48C1" w:rsidRDefault="003F48C1">
      <w:pPr>
        <w:widowControl/>
        <w:jc w:val="left"/>
      </w:pPr>
    </w:p>
    <w:p w14:paraId="354C38C1" w14:textId="77777777" w:rsidR="003F48C1" w:rsidRDefault="003F48C1">
      <w:pPr>
        <w:widowControl/>
        <w:jc w:val="left"/>
      </w:pPr>
    </w:p>
    <w:p w14:paraId="482A237F" w14:textId="77777777" w:rsidR="003F48C1" w:rsidRDefault="001C39C3">
      <w:pPr>
        <w:widowControl/>
        <w:tabs>
          <w:tab w:val="left" w:pos="1884"/>
        </w:tabs>
        <w:jc w:val="left"/>
      </w:pPr>
      <w:r>
        <w:tab/>
      </w:r>
    </w:p>
    <w:p w14:paraId="13A0A1BF" w14:textId="77777777" w:rsidR="003F48C1" w:rsidRDefault="003F48C1">
      <w:pPr>
        <w:widowControl/>
        <w:jc w:val="left"/>
      </w:pPr>
    </w:p>
    <w:p w14:paraId="1469D15D" w14:textId="77777777" w:rsidR="003F48C1" w:rsidRDefault="003F48C1">
      <w:pPr>
        <w:widowControl/>
        <w:jc w:val="left"/>
      </w:pPr>
    </w:p>
    <w:p w14:paraId="3A91A05F" w14:textId="77777777" w:rsidR="003F48C1" w:rsidRDefault="003F48C1">
      <w:pPr>
        <w:widowControl/>
        <w:jc w:val="left"/>
      </w:pPr>
    </w:p>
    <w:p w14:paraId="7FC23034" w14:textId="77777777" w:rsidR="003F48C1" w:rsidRDefault="003F48C1">
      <w:pPr>
        <w:widowControl/>
        <w:jc w:val="left"/>
      </w:pPr>
    </w:p>
    <w:p w14:paraId="57C036F9" w14:textId="77777777" w:rsidR="003F48C1" w:rsidRDefault="001C39C3">
      <w:pPr>
        <w:widowControl/>
        <w:jc w:val="left"/>
      </w:pPr>
      <w:r>
        <w:rPr>
          <w:rFonts w:hint="eastAsia"/>
          <w:noProof/>
        </w:rPr>
        <w:drawing>
          <wp:anchor distT="0" distB="0" distL="114300" distR="114300" simplePos="0" relativeHeight="251664384" behindDoc="0" locked="0" layoutInCell="1" allowOverlap="1" wp14:anchorId="26800B4F" wp14:editId="193EAE58">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14:paraId="5A7BE7EA" w14:textId="77777777">
        <w:trPr>
          <w:trHeight w:val="567"/>
        </w:trPr>
        <w:tc>
          <w:tcPr>
            <w:tcW w:w="1560" w:type="dxa"/>
            <w:vAlign w:val="bottom"/>
          </w:tcPr>
          <w:p w14:paraId="0409C082" w14:textId="77777777" w:rsidR="003F48C1" w:rsidRDefault="001C39C3">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052AEABC" w14:textId="77777777" w:rsidR="003F48C1" w:rsidRDefault="001C39C3">
            <w:pPr>
              <w:jc w:val="center"/>
              <w:rPr>
                <w:rFonts w:ascii="宋体" w:hAnsi="宋体"/>
                <w:sz w:val="28"/>
              </w:rPr>
            </w:pPr>
            <w:r>
              <w:rPr>
                <w:rFonts w:ascii="宋体" w:hAnsi="宋体" w:hint="eastAsia"/>
                <w:sz w:val="28"/>
              </w:rPr>
              <w:t>计算机科学与技术</w:t>
            </w:r>
          </w:p>
        </w:tc>
      </w:tr>
      <w:tr w:rsidR="003F48C1" w14:paraId="4F9F0518" w14:textId="77777777">
        <w:trPr>
          <w:trHeight w:val="567"/>
        </w:trPr>
        <w:tc>
          <w:tcPr>
            <w:tcW w:w="1560" w:type="dxa"/>
            <w:vAlign w:val="bottom"/>
          </w:tcPr>
          <w:p w14:paraId="5E7CEFFF" w14:textId="77777777" w:rsidR="003F48C1" w:rsidRDefault="001C39C3">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7A0FEA5E" w14:textId="0283BA5E" w:rsidR="003F48C1" w:rsidRDefault="001C39C3">
            <w:pPr>
              <w:jc w:val="center"/>
              <w:rPr>
                <w:rFonts w:ascii="宋体" w:hAnsi="宋体"/>
                <w:sz w:val="28"/>
              </w:rPr>
            </w:pPr>
            <w:r>
              <w:rPr>
                <w:rFonts w:ascii="宋体" w:hAnsi="宋体" w:hint="eastAsia"/>
                <w:sz w:val="28"/>
              </w:rPr>
              <w:t>CS20</w:t>
            </w:r>
            <w:r w:rsidR="00757938">
              <w:rPr>
                <w:rFonts w:ascii="宋体" w:hAnsi="宋体"/>
                <w:sz w:val="28"/>
              </w:rPr>
              <w:t>03</w:t>
            </w:r>
            <w:r w:rsidR="00D23B91">
              <w:rPr>
                <w:rFonts w:ascii="宋体" w:hAnsi="宋体" w:hint="eastAsia"/>
                <w:sz w:val="28"/>
              </w:rPr>
              <w:t>班</w:t>
            </w:r>
          </w:p>
        </w:tc>
      </w:tr>
      <w:tr w:rsidR="003F48C1" w14:paraId="066D5508" w14:textId="77777777">
        <w:trPr>
          <w:trHeight w:val="567"/>
        </w:trPr>
        <w:tc>
          <w:tcPr>
            <w:tcW w:w="1560" w:type="dxa"/>
            <w:vAlign w:val="bottom"/>
          </w:tcPr>
          <w:p w14:paraId="229347C2" w14:textId="77777777" w:rsidR="003F48C1" w:rsidRDefault="001C39C3">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07348F62" w14:textId="31E3B673" w:rsidR="003F48C1" w:rsidRDefault="001C39C3">
            <w:pPr>
              <w:jc w:val="center"/>
              <w:rPr>
                <w:rFonts w:ascii="宋体" w:hAnsi="宋体"/>
                <w:sz w:val="28"/>
              </w:rPr>
            </w:pPr>
            <w:r>
              <w:rPr>
                <w:rFonts w:ascii="宋体" w:hAnsi="宋体" w:hint="eastAsia"/>
                <w:sz w:val="28"/>
              </w:rPr>
              <w:t>U20</w:t>
            </w:r>
            <w:r w:rsidR="00BA280C">
              <w:rPr>
                <w:rFonts w:ascii="宋体" w:hAnsi="宋体"/>
                <w:sz w:val="28"/>
              </w:rPr>
              <w:t>2</w:t>
            </w:r>
            <w:r>
              <w:rPr>
                <w:rFonts w:ascii="宋体" w:hAnsi="宋体" w:hint="eastAsia"/>
                <w:sz w:val="28"/>
              </w:rPr>
              <w:t>0</w:t>
            </w:r>
            <w:r w:rsidR="00BA280C">
              <w:rPr>
                <w:rFonts w:ascii="宋体" w:hAnsi="宋体"/>
                <w:sz w:val="28"/>
              </w:rPr>
              <w:t>1</w:t>
            </w:r>
            <w:r w:rsidR="00757938">
              <w:rPr>
                <w:rFonts w:ascii="宋体" w:hAnsi="宋体"/>
                <w:sz w:val="28"/>
              </w:rPr>
              <w:t>5375</w:t>
            </w:r>
          </w:p>
        </w:tc>
      </w:tr>
      <w:tr w:rsidR="003F48C1" w14:paraId="15DF2728" w14:textId="77777777">
        <w:trPr>
          <w:trHeight w:val="567"/>
        </w:trPr>
        <w:tc>
          <w:tcPr>
            <w:tcW w:w="1560" w:type="dxa"/>
            <w:vAlign w:val="bottom"/>
          </w:tcPr>
          <w:p w14:paraId="2B63D0C0" w14:textId="77777777" w:rsidR="003F48C1" w:rsidRDefault="001C39C3">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F4C1C1C" w14:textId="343E8091" w:rsidR="003F48C1" w:rsidRDefault="00594ABF">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757938">
                  <w:rPr>
                    <w:rFonts w:ascii="宋体" w:hAnsi="宋体" w:hint="eastAsia"/>
                    <w:sz w:val="28"/>
                  </w:rPr>
                  <w:t>汪宇飞</w:t>
                </w:r>
                <w:proofErr w:type="gramEnd"/>
              </w:sdtContent>
            </w:sdt>
          </w:p>
        </w:tc>
      </w:tr>
      <w:tr w:rsidR="003F48C1" w14:paraId="0FB22E0A" w14:textId="77777777">
        <w:trPr>
          <w:trHeight w:val="567"/>
        </w:trPr>
        <w:tc>
          <w:tcPr>
            <w:tcW w:w="1560" w:type="dxa"/>
            <w:vAlign w:val="bottom"/>
          </w:tcPr>
          <w:p w14:paraId="2CEDD9DD" w14:textId="77777777" w:rsidR="003F48C1" w:rsidRDefault="001C39C3">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BCBACD5" w14:textId="4E14FD64" w:rsidR="003F48C1" w:rsidRDefault="001C39C3">
            <w:pPr>
              <w:jc w:val="center"/>
              <w:rPr>
                <w:rFonts w:ascii="宋体" w:hAnsi="宋体"/>
                <w:sz w:val="28"/>
              </w:rPr>
            </w:pPr>
            <w:r>
              <w:rPr>
                <w:rFonts w:ascii="宋体" w:hAnsi="宋体" w:hint="eastAsia"/>
                <w:sz w:val="28"/>
              </w:rPr>
              <w:t>1</w:t>
            </w:r>
            <w:r w:rsidR="00757938">
              <w:rPr>
                <w:rFonts w:ascii="宋体" w:hAnsi="宋体"/>
                <w:sz w:val="28"/>
              </w:rPr>
              <w:t>5926575495</w:t>
            </w:r>
          </w:p>
        </w:tc>
      </w:tr>
      <w:tr w:rsidR="003F48C1" w14:paraId="7C740DC8" w14:textId="77777777">
        <w:trPr>
          <w:trHeight w:val="567"/>
        </w:trPr>
        <w:tc>
          <w:tcPr>
            <w:tcW w:w="1560" w:type="dxa"/>
            <w:vAlign w:val="bottom"/>
          </w:tcPr>
          <w:p w14:paraId="419CF420" w14:textId="77777777" w:rsidR="003F48C1" w:rsidRDefault="001C39C3">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D4E35D5" w14:textId="2A5BEAD9" w:rsidR="003F48C1" w:rsidRDefault="00594ABF">
            <w:pPr>
              <w:jc w:val="center"/>
              <w:rPr>
                <w:rFonts w:ascii="宋体" w:hAnsi="宋体"/>
                <w:sz w:val="28"/>
              </w:rPr>
            </w:pPr>
            <w:hyperlink r:id="rId17" w:history="1">
              <w:r w:rsidR="00757938" w:rsidRPr="001D39EF">
                <w:rPr>
                  <w:rStyle w:val="aff"/>
                  <w:rFonts w:ascii="宋体" w:hAnsi="宋体"/>
                  <w:sz w:val="28"/>
                </w:rPr>
                <w:t>2453253921</w:t>
              </w:r>
              <w:r w:rsidR="00757938" w:rsidRPr="001D39EF">
                <w:rPr>
                  <w:rStyle w:val="aff"/>
                  <w:rFonts w:ascii="宋体" w:hAnsi="宋体" w:hint="eastAsia"/>
                  <w:sz w:val="28"/>
                </w:rPr>
                <w:t>@qq.com</w:t>
              </w:r>
            </w:hyperlink>
          </w:p>
        </w:tc>
      </w:tr>
      <w:tr w:rsidR="003F48C1" w14:paraId="76939F0A" w14:textId="77777777">
        <w:trPr>
          <w:trHeight w:val="567"/>
        </w:trPr>
        <w:tc>
          <w:tcPr>
            <w:tcW w:w="1560" w:type="dxa"/>
            <w:vAlign w:val="bottom"/>
          </w:tcPr>
          <w:p w14:paraId="0B41B6F5" w14:textId="77777777" w:rsidR="003F48C1" w:rsidRDefault="001C39C3">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3148DDF" w14:textId="1E78168E" w:rsidR="003F48C1" w:rsidRDefault="001C39C3">
            <w:pPr>
              <w:jc w:val="center"/>
              <w:rPr>
                <w:rFonts w:ascii="宋体" w:hAnsi="宋体"/>
                <w:sz w:val="28"/>
              </w:rPr>
            </w:pPr>
            <w:r>
              <w:rPr>
                <w:rFonts w:ascii="宋体" w:hAnsi="宋体" w:hint="eastAsia"/>
                <w:sz w:val="28"/>
              </w:rPr>
              <w:t>2022-0</w:t>
            </w:r>
            <w:r w:rsidR="00757938">
              <w:rPr>
                <w:rFonts w:ascii="宋体" w:hAnsi="宋体"/>
                <w:sz w:val="28"/>
              </w:rPr>
              <w:t>7</w:t>
            </w:r>
            <w:r>
              <w:rPr>
                <w:rFonts w:ascii="宋体" w:hAnsi="宋体" w:hint="eastAsia"/>
                <w:sz w:val="28"/>
              </w:rPr>
              <w:t>-</w:t>
            </w:r>
            <w:r w:rsidR="00757938">
              <w:rPr>
                <w:rFonts w:ascii="宋体" w:hAnsi="宋体"/>
                <w:sz w:val="28"/>
              </w:rPr>
              <w:t>05</w:t>
            </w:r>
            <w:r>
              <w:rPr>
                <w:rFonts w:ascii="宋体" w:hAnsi="宋体" w:hint="eastAsia"/>
                <w:sz w:val="28"/>
              </w:rPr>
              <w:t xml:space="preserve"> </w:t>
            </w:r>
          </w:p>
        </w:tc>
      </w:tr>
    </w:tbl>
    <w:p w14:paraId="18494CBA" w14:textId="77777777" w:rsidR="003F48C1" w:rsidRDefault="003F48C1">
      <w:pPr>
        <w:widowControl/>
        <w:jc w:val="left"/>
      </w:pPr>
    </w:p>
    <w:p w14:paraId="4F114C6B" w14:textId="77777777" w:rsidR="003F48C1" w:rsidRDefault="003F48C1">
      <w:pPr>
        <w:widowControl/>
        <w:jc w:val="left"/>
      </w:pPr>
    </w:p>
    <w:p w14:paraId="65AD7E55" w14:textId="77777777" w:rsidR="003F48C1" w:rsidRDefault="003F48C1">
      <w:pPr>
        <w:widowControl/>
        <w:jc w:val="left"/>
      </w:pPr>
    </w:p>
    <w:p w14:paraId="4BD47E6F" w14:textId="77777777" w:rsidR="003F48C1" w:rsidRDefault="003F48C1">
      <w:pPr>
        <w:widowControl/>
        <w:jc w:val="left"/>
      </w:pPr>
    </w:p>
    <w:p w14:paraId="170DDD62" w14:textId="77777777" w:rsidR="003F48C1" w:rsidRDefault="001C39C3">
      <w:pPr>
        <w:widowControl/>
        <w:jc w:val="left"/>
        <w:sectPr w:rsidR="003F48C1">
          <w:headerReference w:type="default" r:id="rId18"/>
          <w:headerReference w:type="first" r:id="rId19"/>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3360" behindDoc="0" locked="0" layoutInCell="1" allowOverlap="1" wp14:anchorId="14B314E0" wp14:editId="3534A3FA">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bookmarkStart w:id="0" w:name="_Toc106345602" w:displacedByCustomXml="next"/>
    <w:bookmarkStart w:id="1" w:name="_Toc450055519" w:displacedByCustomXml="next"/>
    <w:bookmarkStart w:id="2" w:name="_Toc266358959" w:displacedByCustomXml="next"/>
    <w:bookmarkStart w:id="3" w:name="_Toc135229711" w:displacedByCustomXml="next"/>
    <w:bookmarkStart w:id="4" w:name="_Toc135227307" w:displacedByCustomXml="next"/>
    <w:bookmarkStart w:id="5" w:name="_Toc135227508" w:displacedByCustomXml="next"/>
    <w:bookmarkStart w:id="6" w:name="_Toc135227386" w:displacedByCustomXml="next"/>
    <w:bookmarkStart w:id="7" w:name="_Toc134007857" w:displacedByCustomXml="next"/>
    <w:sdt>
      <w:sdtPr>
        <w:rPr>
          <w:b w:val="0"/>
          <w:bCs w:val="0"/>
          <w:kern w:val="2"/>
          <w:sz w:val="24"/>
          <w:szCs w:val="24"/>
          <w:lang w:val="zh-CN"/>
        </w:rPr>
        <w:id w:val="2087268076"/>
        <w:docPartObj>
          <w:docPartGallery w:val="Table of Contents"/>
          <w:docPartUnique/>
        </w:docPartObj>
      </w:sdtPr>
      <w:sdtContent>
        <w:p w14:paraId="2CB9AC78" w14:textId="77777777" w:rsidR="005C041D" w:rsidRPr="00D91CD0" w:rsidRDefault="005C041D" w:rsidP="005C041D">
          <w:pPr>
            <w:pStyle w:val="TOC"/>
            <w:jc w:val="center"/>
            <w:rPr>
              <w:rFonts w:ascii="黑体" w:eastAsia="黑体" w:hAnsi="黑体"/>
              <w:b w:val="0"/>
              <w:sz w:val="32"/>
              <w:szCs w:val="32"/>
            </w:rPr>
          </w:pPr>
          <w:r w:rsidRPr="00D91CD0">
            <w:rPr>
              <w:rFonts w:ascii="黑体" w:eastAsia="黑体" w:hAnsi="黑体"/>
              <w:b w:val="0"/>
              <w:sz w:val="32"/>
              <w:szCs w:val="32"/>
              <w:lang w:val="zh-CN"/>
            </w:rPr>
            <w:t>目</w:t>
          </w:r>
          <w:r w:rsidRPr="00D91CD0">
            <w:rPr>
              <w:rFonts w:ascii="黑体" w:eastAsia="黑体" w:hAnsi="黑体" w:hint="eastAsia"/>
              <w:b w:val="0"/>
              <w:sz w:val="32"/>
              <w:szCs w:val="32"/>
              <w:lang w:val="zh-CN"/>
            </w:rPr>
            <w:t xml:space="preserve"> </w:t>
          </w:r>
          <w:r w:rsidRPr="00D91CD0">
            <w:rPr>
              <w:rFonts w:ascii="黑体" w:eastAsia="黑体" w:hAnsi="黑体"/>
              <w:b w:val="0"/>
              <w:sz w:val="32"/>
              <w:szCs w:val="32"/>
              <w:lang w:val="zh-CN"/>
            </w:rPr>
            <w:t xml:space="preserve">  录</w:t>
          </w:r>
        </w:p>
        <w:p w14:paraId="2A28400C" w14:textId="4BBF9684" w:rsidR="00A16510" w:rsidRPr="00A16510" w:rsidRDefault="005C041D">
          <w:pPr>
            <w:pStyle w:val="TOC1"/>
            <w:tabs>
              <w:tab w:val="left" w:pos="420"/>
              <w:tab w:val="right" w:leader="dot" w:pos="8949"/>
            </w:tabs>
            <w:rPr>
              <w:rFonts w:asciiTheme="minorHAnsi" w:eastAsiaTheme="minorEastAsia" w:hAnsiTheme="minorHAnsi" w:cstheme="minorBidi"/>
              <w:b/>
              <w:noProof/>
              <w:sz w:val="22"/>
              <w:szCs w:val="22"/>
            </w:rPr>
          </w:pPr>
          <w:r>
            <w:rPr>
              <w:rFonts w:ascii="宋体" w:hAnsi="宋体"/>
              <w:bCs/>
              <w:noProof/>
              <w:sz w:val="28"/>
              <w:szCs w:val="28"/>
              <w:lang w:val="zh-CN"/>
            </w:rPr>
            <w:fldChar w:fldCharType="begin"/>
          </w:r>
          <w:r>
            <w:rPr>
              <w:bCs/>
              <w:lang w:val="zh-CN"/>
            </w:rPr>
            <w:instrText xml:space="preserve"> TOC \o "1-3" \h \z \u </w:instrText>
          </w:r>
          <w:r>
            <w:rPr>
              <w:rFonts w:ascii="宋体" w:hAnsi="宋体"/>
              <w:bCs/>
              <w:noProof/>
              <w:sz w:val="28"/>
              <w:szCs w:val="28"/>
              <w:lang w:val="zh-CN"/>
            </w:rPr>
            <w:fldChar w:fldCharType="separate"/>
          </w:r>
          <w:hyperlink w:anchor="_Toc108056914" w:history="1">
            <w:r w:rsidR="00A16510" w:rsidRPr="00A16510">
              <w:rPr>
                <w:rStyle w:val="aff"/>
                <w:b/>
                <w:noProof/>
                <w:sz w:val="28"/>
              </w:rPr>
              <w:t>1</w:t>
            </w:r>
            <w:r w:rsidR="00A16510" w:rsidRPr="00A16510">
              <w:rPr>
                <w:rFonts w:asciiTheme="minorHAnsi" w:eastAsiaTheme="minorEastAsia" w:hAnsiTheme="minorHAnsi" w:cstheme="minorBidi"/>
                <w:b/>
                <w:noProof/>
                <w:sz w:val="22"/>
                <w:szCs w:val="22"/>
              </w:rPr>
              <w:tab/>
            </w:r>
            <w:r w:rsidR="00A16510" w:rsidRPr="00A16510">
              <w:rPr>
                <w:rStyle w:val="aff"/>
                <w:b/>
                <w:noProof/>
                <w:sz w:val="28"/>
              </w:rPr>
              <w:t>CPU</w:t>
            </w:r>
            <w:r w:rsidR="00A16510" w:rsidRPr="00A16510">
              <w:rPr>
                <w:rStyle w:val="aff"/>
                <w:b/>
                <w:noProof/>
                <w:sz w:val="28"/>
              </w:rPr>
              <w:t>设计实验</w:t>
            </w:r>
            <w:r w:rsidR="00A16510" w:rsidRPr="00A16510">
              <w:rPr>
                <w:b/>
                <w:noProof/>
                <w:webHidden/>
                <w:sz w:val="28"/>
              </w:rPr>
              <w:tab/>
            </w:r>
            <w:r w:rsidR="00A16510" w:rsidRPr="00A16510">
              <w:rPr>
                <w:b/>
                <w:noProof/>
                <w:webHidden/>
                <w:sz w:val="28"/>
              </w:rPr>
              <w:fldChar w:fldCharType="begin"/>
            </w:r>
            <w:r w:rsidR="00A16510" w:rsidRPr="00A16510">
              <w:rPr>
                <w:b/>
                <w:noProof/>
                <w:webHidden/>
                <w:sz w:val="28"/>
              </w:rPr>
              <w:instrText xml:space="preserve"> PAGEREF _Toc108056914 \h </w:instrText>
            </w:r>
            <w:r w:rsidR="00A16510" w:rsidRPr="00A16510">
              <w:rPr>
                <w:b/>
                <w:noProof/>
                <w:webHidden/>
                <w:sz w:val="28"/>
              </w:rPr>
            </w:r>
            <w:r w:rsidR="00A16510" w:rsidRPr="00A16510">
              <w:rPr>
                <w:b/>
                <w:noProof/>
                <w:webHidden/>
                <w:sz w:val="28"/>
              </w:rPr>
              <w:fldChar w:fldCharType="separate"/>
            </w:r>
            <w:r w:rsidR="00A16510" w:rsidRPr="00A16510">
              <w:rPr>
                <w:b/>
                <w:noProof/>
                <w:webHidden/>
                <w:sz w:val="28"/>
              </w:rPr>
              <w:t>2</w:t>
            </w:r>
            <w:r w:rsidR="00A16510" w:rsidRPr="00A16510">
              <w:rPr>
                <w:b/>
                <w:noProof/>
                <w:webHidden/>
                <w:sz w:val="28"/>
              </w:rPr>
              <w:fldChar w:fldCharType="end"/>
            </w:r>
          </w:hyperlink>
        </w:p>
        <w:p w14:paraId="652DC767" w14:textId="0B8DAF73"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15" w:history="1">
            <w:r w:rsidRPr="00A16510">
              <w:rPr>
                <w:rStyle w:val="aff"/>
                <w:b/>
                <w:noProof/>
                <w:sz w:val="28"/>
              </w:rPr>
              <w:t>1.1</w:t>
            </w:r>
            <w:r w:rsidRPr="00A16510">
              <w:rPr>
                <w:rFonts w:asciiTheme="minorHAnsi" w:eastAsiaTheme="minorEastAsia" w:hAnsiTheme="minorHAnsi" w:cstheme="minorBidi"/>
                <w:b/>
                <w:noProof/>
                <w:sz w:val="22"/>
                <w:szCs w:val="22"/>
              </w:rPr>
              <w:tab/>
            </w:r>
            <w:r w:rsidRPr="00A16510">
              <w:rPr>
                <w:rStyle w:val="aff"/>
                <w:b/>
                <w:noProof/>
                <w:sz w:val="28"/>
              </w:rPr>
              <w:t>设计要求</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_Toc108056915 \h </w:instrText>
            </w:r>
            <w:r w:rsidRPr="00A16510">
              <w:rPr>
                <w:b/>
                <w:noProof/>
                <w:webHidden/>
                <w:sz w:val="28"/>
              </w:rPr>
            </w:r>
            <w:r w:rsidRPr="00A16510">
              <w:rPr>
                <w:b/>
                <w:noProof/>
                <w:webHidden/>
                <w:sz w:val="28"/>
              </w:rPr>
              <w:fldChar w:fldCharType="separate"/>
            </w:r>
            <w:r w:rsidRPr="00A16510">
              <w:rPr>
                <w:b/>
                <w:noProof/>
                <w:webHidden/>
                <w:sz w:val="28"/>
              </w:rPr>
              <w:t>2</w:t>
            </w:r>
            <w:r w:rsidRPr="00A16510">
              <w:rPr>
                <w:b/>
                <w:noProof/>
                <w:webHidden/>
                <w:sz w:val="28"/>
              </w:rPr>
              <w:fldChar w:fldCharType="end"/>
            </w:r>
          </w:hyperlink>
        </w:p>
        <w:p w14:paraId="2847995B" w14:textId="0701DC7A" w:rsidR="00A16510" w:rsidRDefault="00A16510">
          <w:pPr>
            <w:pStyle w:val="TOC2"/>
            <w:tabs>
              <w:tab w:val="left" w:pos="1050"/>
              <w:tab w:val="right" w:leader="dot" w:pos="8949"/>
            </w:tabs>
            <w:ind w:left="480"/>
            <w:rPr>
              <w:rFonts w:asciiTheme="minorHAnsi" w:eastAsiaTheme="minorEastAsia" w:hAnsiTheme="minorHAnsi" w:cstheme="minorBidi"/>
              <w:noProof/>
              <w:sz w:val="21"/>
              <w:szCs w:val="22"/>
            </w:rPr>
          </w:pPr>
          <w:hyperlink w:anchor="_Toc108056916" w:history="1">
            <w:r w:rsidRPr="00A16510">
              <w:rPr>
                <w:rStyle w:val="aff"/>
                <w:b/>
                <w:noProof/>
                <w:sz w:val="28"/>
              </w:rPr>
              <w:t>1.2</w:t>
            </w:r>
            <w:r w:rsidRPr="00A16510">
              <w:rPr>
                <w:rFonts w:asciiTheme="minorHAnsi" w:eastAsiaTheme="minorEastAsia" w:hAnsiTheme="minorHAnsi" w:cstheme="minorBidi"/>
                <w:b/>
                <w:noProof/>
                <w:sz w:val="22"/>
                <w:szCs w:val="22"/>
              </w:rPr>
              <w:tab/>
            </w:r>
            <w:r w:rsidRPr="00A16510">
              <w:rPr>
                <w:rStyle w:val="aff"/>
                <w:b/>
                <w:noProof/>
                <w:sz w:val="28"/>
              </w:rPr>
              <w:t>方案设计</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_Toc108056916 \h </w:instrText>
            </w:r>
            <w:r w:rsidRPr="00A16510">
              <w:rPr>
                <w:b/>
                <w:noProof/>
                <w:webHidden/>
                <w:sz w:val="28"/>
              </w:rPr>
            </w:r>
            <w:r w:rsidRPr="00A16510">
              <w:rPr>
                <w:b/>
                <w:noProof/>
                <w:webHidden/>
                <w:sz w:val="28"/>
              </w:rPr>
              <w:fldChar w:fldCharType="separate"/>
            </w:r>
            <w:r w:rsidRPr="00A16510">
              <w:rPr>
                <w:b/>
                <w:noProof/>
                <w:webHidden/>
                <w:sz w:val="28"/>
              </w:rPr>
              <w:t>2</w:t>
            </w:r>
            <w:r w:rsidRPr="00A16510">
              <w:rPr>
                <w:b/>
                <w:noProof/>
                <w:webHidden/>
                <w:sz w:val="28"/>
              </w:rPr>
              <w:fldChar w:fldCharType="end"/>
            </w:r>
          </w:hyperlink>
        </w:p>
        <w:p w14:paraId="5DD2F0DA" w14:textId="69C4541C"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17" w:history="1">
            <w:r w:rsidRPr="00892ED6">
              <w:rPr>
                <w:rStyle w:val="aff"/>
                <w:noProof/>
              </w:rPr>
              <w:t>1.2.1</w:t>
            </w:r>
            <w:r>
              <w:rPr>
                <w:rFonts w:asciiTheme="minorHAnsi" w:eastAsiaTheme="minorEastAsia" w:hAnsiTheme="minorHAnsi" w:cstheme="minorBidi"/>
                <w:noProof/>
                <w:sz w:val="21"/>
                <w:szCs w:val="22"/>
              </w:rPr>
              <w:tab/>
            </w:r>
            <w:r w:rsidRPr="00892ED6">
              <w:rPr>
                <w:rStyle w:val="aff"/>
                <w:noProof/>
              </w:rPr>
              <w:t>MIPS</w:t>
            </w:r>
            <w:r w:rsidRPr="00892ED6">
              <w:rPr>
                <w:rStyle w:val="aff"/>
                <w:noProof/>
              </w:rPr>
              <w:t>指令译码器设计</w:t>
            </w:r>
            <w:r>
              <w:rPr>
                <w:noProof/>
                <w:webHidden/>
              </w:rPr>
              <w:tab/>
            </w:r>
            <w:r>
              <w:rPr>
                <w:noProof/>
                <w:webHidden/>
              </w:rPr>
              <w:fldChar w:fldCharType="begin"/>
            </w:r>
            <w:r>
              <w:rPr>
                <w:noProof/>
                <w:webHidden/>
              </w:rPr>
              <w:instrText xml:space="preserve"> PAGEREF _Toc108056917 \h </w:instrText>
            </w:r>
            <w:r>
              <w:rPr>
                <w:noProof/>
                <w:webHidden/>
              </w:rPr>
            </w:r>
            <w:r>
              <w:rPr>
                <w:noProof/>
                <w:webHidden/>
              </w:rPr>
              <w:fldChar w:fldCharType="separate"/>
            </w:r>
            <w:r>
              <w:rPr>
                <w:noProof/>
                <w:webHidden/>
              </w:rPr>
              <w:t>2</w:t>
            </w:r>
            <w:r>
              <w:rPr>
                <w:noProof/>
                <w:webHidden/>
              </w:rPr>
              <w:fldChar w:fldCharType="end"/>
            </w:r>
          </w:hyperlink>
        </w:p>
        <w:p w14:paraId="006ECF43" w14:textId="0CBC6566"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18" w:history="1">
            <w:r w:rsidRPr="00892ED6">
              <w:rPr>
                <w:rStyle w:val="aff"/>
                <w:noProof/>
              </w:rPr>
              <w:t>1.2.2</w:t>
            </w:r>
            <w:r>
              <w:rPr>
                <w:rFonts w:asciiTheme="minorHAnsi" w:eastAsiaTheme="minorEastAsia" w:hAnsiTheme="minorHAnsi" w:cstheme="minorBidi"/>
                <w:noProof/>
                <w:sz w:val="21"/>
                <w:szCs w:val="22"/>
              </w:rPr>
              <w:tab/>
            </w:r>
            <w:r w:rsidRPr="00892ED6">
              <w:rPr>
                <w:rStyle w:val="aff"/>
                <w:noProof/>
              </w:rPr>
              <w:t>支持中断的微程序入口查找逻辑</w:t>
            </w:r>
            <w:r>
              <w:rPr>
                <w:noProof/>
                <w:webHidden/>
              </w:rPr>
              <w:tab/>
            </w:r>
            <w:r>
              <w:rPr>
                <w:noProof/>
                <w:webHidden/>
              </w:rPr>
              <w:fldChar w:fldCharType="begin"/>
            </w:r>
            <w:r>
              <w:rPr>
                <w:noProof/>
                <w:webHidden/>
              </w:rPr>
              <w:instrText xml:space="preserve"> PAGEREF _Toc108056918 \h </w:instrText>
            </w:r>
            <w:r>
              <w:rPr>
                <w:noProof/>
                <w:webHidden/>
              </w:rPr>
            </w:r>
            <w:r>
              <w:rPr>
                <w:noProof/>
                <w:webHidden/>
              </w:rPr>
              <w:fldChar w:fldCharType="separate"/>
            </w:r>
            <w:r>
              <w:rPr>
                <w:noProof/>
                <w:webHidden/>
              </w:rPr>
              <w:t>3</w:t>
            </w:r>
            <w:r>
              <w:rPr>
                <w:noProof/>
                <w:webHidden/>
              </w:rPr>
              <w:fldChar w:fldCharType="end"/>
            </w:r>
          </w:hyperlink>
        </w:p>
        <w:p w14:paraId="3611FEAE" w14:textId="4D8991D4"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19" w:history="1">
            <w:r w:rsidRPr="00892ED6">
              <w:rPr>
                <w:rStyle w:val="aff"/>
                <w:noProof/>
              </w:rPr>
              <w:t>1.2.3</w:t>
            </w:r>
            <w:r>
              <w:rPr>
                <w:rFonts w:asciiTheme="minorHAnsi" w:eastAsiaTheme="minorEastAsia" w:hAnsiTheme="minorHAnsi" w:cstheme="minorBidi"/>
                <w:noProof/>
                <w:sz w:val="21"/>
                <w:szCs w:val="22"/>
              </w:rPr>
              <w:tab/>
            </w:r>
            <w:r w:rsidRPr="00892ED6">
              <w:rPr>
                <w:rStyle w:val="aff"/>
                <w:noProof/>
              </w:rPr>
              <w:t>支持中断的微程序条件判别测试逻辑</w:t>
            </w:r>
            <w:r>
              <w:rPr>
                <w:noProof/>
                <w:webHidden/>
              </w:rPr>
              <w:tab/>
            </w:r>
            <w:r>
              <w:rPr>
                <w:noProof/>
                <w:webHidden/>
              </w:rPr>
              <w:fldChar w:fldCharType="begin"/>
            </w:r>
            <w:r>
              <w:rPr>
                <w:noProof/>
                <w:webHidden/>
              </w:rPr>
              <w:instrText xml:space="preserve"> PAGEREF _Toc108056919 \h </w:instrText>
            </w:r>
            <w:r>
              <w:rPr>
                <w:noProof/>
                <w:webHidden/>
              </w:rPr>
            </w:r>
            <w:r>
              <w:rPr>
                <w:noProof/>
                <w:webHidden/>
              </w:rPr>
              <w:fldChar w:fldCharType="separate"/>
            </w:r>
            <w:r>
              <w:rPr>
                <w:noProof/>
                <w:webHidden/>
              </w:rPr>
              <w:t>4</w:t>
            </w:r>
            <w:r>
              <w:rPr>
                <w:noProof/>
                <w:webHidden/>
              </w:rPr>
              <w:fldChar w:fldCharType="end"/>
            </w:r>
          </w:hyperlink>
        </w:p>
        <w:p w14:paraId="6B641BAC" w14:textId="13D9F08B"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20" w:history="1">
            <w:r w:rsidRPr="00892ED6">
              <w:rPr>
                <w:rStyle w:val="aff"/>
                <w:noProof/>
              </w:rPr>
              <w:t>1.2.4</w:t>
            </w:r>
            <w:r>
              <w:rPr>
                <w:rFonts w:asciiTheme="minorHAnsi" w:eastAsiaTheme="minorEastAsia" w:hAnsiTheme="minorHAnsi" w:cstheme="minorBidi"/>
                <w:noProof/>
                <w:sz w:val="21"/>
                <w:szCs w:val="22"/>
              </w:rPr>
              <w:tab/>
            </w:r>
            <w:r w:rsidRPr="00892ED6">
              <w:rPr>
                <w:rStyle w:val="aff"/>
                <w:noProof/>
              </w:rPr>
              <w:t>支持中断的微程序控制器设计</w:t>
            </w:r>
            <w:r>
              <w:rPr>
                <w:noProof/>
                <w:webHidden/>
              </w:rPr>
              <w:tab/>
            </w:r>
            <w:r>
              <w:rPr>
                <w:noProof/>
                <w:webHidden/>
              </w:rPr>
              <w:fldChar w:fldCharType="begin"/>
            </w:r>
            <w:r>
              <w:rPr>
                <w:noProof/>
                <w:webHidden/>
              </w:rPr>
              <w:instrText xml:space="preserve"> PAGEREF _Toc108056920 \h </w:instrText>
            </w:r>
            <w:r>
              <w:rPr>
                <w:noProof/>
                <w:webHidden/>
              </w:rPr>
            </w:r>
            <w:r>
              <w:rPr>
                <w:noProof/>
                <w:webHidden/>
              </w:rPr>
              <w:fldChar w:fldCharType="separate"/>
            </w:r>
            <w:r>
              <w:rPr>
                <w:noProof/>
                <w:webHidden/>
              </w:rPr>
              <w:t>5</w:t>
            </w:r>
            <w:r>
              <w:rPr>
                <w:noProof/>
                <w:webHidden/>
              </w:rPr>
              <w:fldChar w:fldCharType="end"/>
            </w:r>
          </w:hyperlink>
        </w:p>
        <w:p w14:paraId="7A867F34" w14:textId="2D2C4DB3"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21" w:history="1">
            <w:r w:rsidRPr="00892ED6">
              <w:rPr>
                <w:rStyle w:val="aff"/>
                <w:noProof/>
              </w:rPr>
              <w:t>1.2.5</w:t>
            </w:r>
            <w:r>
              <w:rPr>
                <w:rFonts w:asciiTheme="minorHAnsi" w:eastAsiaTheme="minorEastAsia" w:hAnsiTheme="minorHAnsi" w:cstheme="minorBidi"/>
                <w:noProof/>
                <w:sz w:val="21"/>
                <w:szCs w:val="22"/>
              </w:rPr>
              <w:tab/>
            </w:r>
            <w:r w:rsidRPr="00892ED6">
              <w:rPr>
                <w:rStyle w:val="aff"/>
                <w:noProof/>
              </w:rPr>
              <w:t>支持中断的微程序单总线</w:t>
            </w:r>
            <w:r w:rsidRPr="00892ED6">
              <w:rPr>
                <w:rStyle w:val="aff"/>
                <w:noProof/>
              </w:rPr>
              <w:t>CPU</w:t>
            </w:r>
            <w:r w:rsidRPr="00892ED6">
              <w:rPr>
                <w:rStyle w:val="aff"/>
                <w:noProof/>
              </w:rPr>
              <w:t>设计</w:t>
            </w:r>
            <w:r>
              <w:rPr>
                <w:noProof/>
                <w:webHidden/>
              </w:rPr>
              <w:tab/>
            </w:r>
            <w:r>
              <w:rPr>
                <w:noProof/>
                <w:webHidden/>
              </w:rPr>
              <w:fldChar w:fldCharType="begin"/>
            </w:r>
            <w:r>
              <w:rPr>
                <w:noProof/>
                <w:webHidden/>
              </w:rPr>
              <w:instrText xml:space="preserve"> PAGEREF _Toc108056921 \h </w:instrText>
            </w:r>
            <w:r>
              <w:rPr>
                <w:noProof/>
                <w:webHidden/>
              </w:rPr>
            </w:r>
            <w:r>
              <w:rPr>
                <w:noProof/>
                <w:webHidden/>
              </w:rPr>
              <w:fldChar w:fldCharType="separate"/>
            </w:r>
            <w:r>
              <w:rPr>
                <w:noProof/>
                <w:webHidden/>
              </w:rPr>
              <w:t>6</w:t>
            </w:r>
            <w:r>
              <w:rPr>
                <w:noProof/>
                <w:webHidden/>
              </w:rPr>
              <w:fldChar w:fldCharType="end"/>
            </w:r>
          </w:hyperlink>
        </w:p>
        <w:p w14:paraId="14CAF97C" w14:textId="5E88D620"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22" w:history="1">
            <w:r w:rsidRPr="00892ED6">
              <w:rPr>
                <w:rStyle w:val="aff"/>
                <w:noProof/>
              </w:rPr>
              <w:t>1.2.6</w:t>
            </w:r>
            <w:r>
              <w:rPr>
                <w:rFonts w:asciiTheme="minorHAnsi" w:eastAsiaTheme="minorEastAsia" w:hAnsiTheme="minorHAnsi" w:cstheme="minorBidi"/>
                <w:noProof/>
                <w:sz w:val="21"/>
                <w:szCs w:val="22"/>
              </w:rPr>
              <w:tab/>
            </w:r>
            <w:r w:rsidRPr="00892ED6">
              <w:rPr>
                <w:rStyle w:val="aff"/>
                <w:noProof/>
              </w:rPr>
              <w:t>支持中断的现代时序硬布线控制器状态机设计</w:t>
            </w:r>
            <w:r>
              <w:rPr>
                <w:noProof/>
                <w:webHidden/>
              </w:rPr>
              <w:tab/>
            </w:r>
            <w:r>
              <w:rPr>
                <w:noProof/>
                <w:webHidden/>
              </w:rPr>
              <w:fldChar w:fldCharType="begin"/>
            </w:r>
            <w:r>
              <w:rPr>
                <w:noProof/>
                <w:webHidden/>
              </w:rPr>
              <w:instrText xml:space="preserve"> PAGEREF _Toc108056922 \h </w:instrText>
            </w:r>
            <w:r>
              <w:rPr>
                <w:noProof/>
                <w:webHidden/>
              </w:rPr>
            </w:r>
            <w:r>
              <w:rPr>
                <w:noProof/>
                <w:webHidden/>
              </w:rPr>
              <w:fldChar w:fldCharType="separate"/>
            </w:r>
            <w:r>
              <w:rPr>
                <w:noProof/>
                <w:webHidden/>
              </w:rPr>
              <w:t>7</w:t>
            </w:r>
            <w:r>
              <w:rPr>
                <w:noProof/>
                <w:webHidden/>
              </w:rPr>
              <w:fldChar w:fldCharType="end"/>
            </w:r>
          </w:hyperlink>
        </w:p>
        <w:p w14:paraId="49D1CCCF" w14:textId="1DD0AD6A"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23" w:history="1">
            <w:r w:rsidRPr="00892ED6">
              <w:rPr>
                <w:rStyle w:val="aff"/>
                <w:noProof/>
              </w:rPr>
              <w:t>1.2.7</w:t>
            </w:r>
            <w:r>
              <w:rPr>
                <w:rFonts w:asciiTheme="minorHAnsi" w:eastAsiaTheme="minorEastAsia" w:hAnsiTheme="minorHAnsi" w:cstheme="minorBidi"/>
                <w:noProof/>
                <w:sz w:val="21"/>
                <w:szCs w:val="22"/>
              </w:rPr>
              <w:tab/>
            </w:r>
            <w:r w:rsidRPr="00892ED6">
              <w:rPr>
                <w:rStyle w:val="aff"/>
                <w:noProof/>
              </w:rPr>
              <w:t>现代时序硬布线控制器设计</w:t>
            </w:r>
            <w:r>
              <w:rPr>
                <w:noProof/>
                <w:webHidden/>
              </w:rPr>
              <w:tab/>
            </w:r>
            <w:r>
              <w:rPr>
                <w:noProof/>
                <w:webHidden/>
              </w:rPr>
              <w:fldChar w:fldCharType="begin"/>
            </w:r>
            <w:r>
              <w:rPr>
                <w:noProof/>
                <w:webHidden/>
              </w:rPr>
              <w:instrText xml:space="preserve"> PAGEREF _Toc108056923 \h </w:instrText>
            </w:r>
            <w:r>
              <w:rPr>
                <w:noProof/>
                <w:webHidden/>
              </w:rPr>
            </w:r>
            <w:r>
              <w:rPr>
                <w:noProof/>
                <w:webHidden/>
              </w:rPr>
              <w:fldChar w:fldCharType="separate"/>
            </w:r>
            <w:r>
              <w:rPr>
                <w:noProof/>
                <w:webHidden/>
              </w:rPr>
              <w:t>8</w:t>
            </w:r>
            <w:r>
              <w:rPr>
                <w:noProof/>
                <w:webHidden/>
              </w:rPr>
              <w:fldChar w:fldCharType="end"/>
            </w:r>
          </w:hyperlink>
        </w:p>
        <w:p w14:paraId="10AAF4F9" w14:textId="2F444AB1"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24" w:history="1">
            <w:r w:rsidRPr="00A16510">
              <w:rPr>
                <w:rStyle w:val="aff"/>
                <w:b/>
                <w:noProof/>
                <w:sz w:val="28"/>
              </w:rPr>
              <w:t>1.3</w:t>
            </w:r>
            <w:r w:rsidRPr="00A16510">
              <w:rPr>
                <w:rFonts w:asciiTheme="minorHAnsi" w:eastAsiaTheme="minorEastAsia" w:hAnsiTheme="minorHAnsi" w:cstheme="minorBidi"/>
                <w:b/>
                <w:noProof/>
                <w:sz w:val="22"/>
                <w:szCs w:val="22"/>
              </w:rPr>
              <w:tab/>
            </w:r>
            <w:r w:rsidRPr="00A16510">
              <w:rPr>
                <w:rStyle w:val="aff"/>
                <w:b/>
                <w:noProof/>
                <w:sz w:val="28"/>
              </w:rPr>
              <w:t>实验步骤</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_Toc108056924 \h </w:instrText>
            </w:r>
            <w:r w:rsidRPr="00A16510">
              <w:rPr>
                <w:b/>
                <w:noProof/>
                <w:webHidden/>
                <w:sz w:val="28"/>
              </w:rPr>
            </w:r>
            <w:r w:rsidRPr="00A16510">
              <w:rPr>
                <w:b/>
                <w:noProof/>
                <w:webHidden/>
                <w:sz w:val="28"/>
              </w:rPr>
              <w:fldChar w:fldCharType="separate"/>
            </w:r>
            <w:r w:rsidRPr="00A16510">
              <w:rPr>
                <w:b/>
                <w:noProof/>
                <w:webHidden/>
                <w:sz w:val="28"/>
              </w:rPr>
              <w:t>8</w:t>
            </w:r>
            <w:r w:rsidRPr="00A16510">
              <w:rPr>
                <w:b/>
                <w:noProof/>
                <w:webHidden/>
                <w:sz w:val="28"/>
              </w:rPr>
              <w:fldChar w:fldCharType="end"/>
            </w:r>
          </w:hyperlink>
        </w:p>
        <w:p w14:paraId="0984AAC9" w14:textId="722AA4B4"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25" w:history="1">
            <w:r w:rsidRPr="00A16510">
              <w:rPr>
                <w:rStyle w:val="aff"/>
                <w:b/>
                <w:noProof/>
                <w:sz w:val="28"/>
              </w:rPr>
              <w:t>1.4</w:t>
            </w:r>
            <w:r w:rsidRPr="00A16510">
              <w:rPr>
                <w:rFonts w:asciiTheme="minorHAnsi" w:eastAsiaTheme="minorEastAsia" w:hAnsiTheme="minorHAnsi" w:cstheme="minorBidi"/>
                <w:b/>
                <w:noProof/>
                <w:sz w:val="22"/>
                <w:szCs w:val="22"/>
              </w:rPr>
              <w:tab/>
            </w:r>
            <w:r w:rsidRPr="00A16510">
              <w:rPr>
                <w:rStyle w:val="aff"/>
                <w:b/>
                <w:noProof/>
                <w:sz w:val="28"/>
              </w:rPr>
              <w:t>故障与调试</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_Toc108056925 \h </w:instrText>
            </w:r>
            <w:r w:rsidRPr="00A16510">
              <w:rPr>
                <w:b/>
                <w:noProof/>
                <w:webHidden/>
                <w:sz w:val="28"/>
              </w:rPr>
            </w:r>
            <w:r w:rsidRPr="00A16510">
              <w:rPr>
                <w:b/>
                <w:noProof/>
                <w:webHidden/>
                <w:sz w:val="28"/>
              </w:rPr>
              <w:fldChar w:fldCharType="separate"/>
            </w:r>
            <w:r w:rsidRPr="00A16510">
              <w:rPr>
                <w:b/>
                <w:noProof/>
                <w:webHidden/>
                <w:sz w:val="28"/>
              </w:rPr>
              <w:t>8</w:t>
            </w:r>
            <w:r w:rsidRPr="00A16510">
              <w:rPr>
                <w:b/>
                <w:noProof/>
                <w:webHidden/>
                <w:sz w:val="28"/>
              </w:rPr>
              <w:fldChar w:fldCharType="end"/>
            </w:r>
          </w:hyperlink>
        </w:p>
        <w:p w14:paraId="41988895" w14:textId="3BCBFA1F" w:rsidR="00A16510" w:rsidRDefault="00A16510">
          <w:pPr>
            <w:pStyle w:val="TOC3"/>
            <w:tabs>
              <w:tab w:val="left" w:pos="1680"/>
              <w:tab w:val="right" w:leader="dot" w:pos="8949"/>
            </w:tabs>
            <w:ind w:left="960"/>
            <w:rPr>
              <w:rFonts w:asciiTheme="minorHAnsi" w:eastAsiaTheme="minorEastAsia" w:hAnsiTheme="minorHAnsi" w:cstheme="minorBidi"/>
              <w:noProof/>
              <w:sz w:val="21"/>
              <w:szCs w:val="22"/>
            </w:rPr>
          </w:pPr>
          <w:hyperlink w:anchor="_Toc108056926" w:history="1">
            <w:r w:rsidRPr="00892ED6">
              <w:rPr>
                <w:rStyle w:val="aff"/>
                <w:noProof/>
              </w:rPr>
              <w:t>1.4.1</w:t>
            </w:r>
            <w:r>
              <w:rPr>
                <w:rFonts w:asciiTheme="minorHAnsi" w:eastAsiaTheme="minorEastAsia" w:hAnsiTheme="minorHAnsi" w:cstheme="minorBidi"/>
                <w:noProof/>
                <w:sz w:val="21"/>
                <w:szCs w:val="22"/>
              </w:rPr>
              <w:tab/>
            </w:r>
            <w:r w:rsidRPr="00892ED6">
              <w:rPr>
                <w:rStyle w:val="aff"/>
                <w:noProof/>
              </w:rPr>
              <w:t>硬布线状态机问题</w:t>
            </w:r>
            <w:r>
              <w:rPr>
                <w:noProof/>
                <w:webHidden/>
              </w:rPr>
              <w:tab/>
            </w:r>
            <w:r>
              <w:rPr>
                <w:noProof/>
                <w:webHidden/>
              </w:rPr>
              <w:fldChar w:fldCharType="begin"/>
            </w:r>
            <w:r>
              <w:rPr>
                <w:noProof/>
                <w:webHidden/>
              </w:rPr>
              <w:instrText xml:space="preserve"> PAGEREF _Toc108056926 \h </w:instrText>
            </w:r>
            <w:r>
              <w:rPr>
                <w:noProof/>
                <w:webHidden/>
              </w:rPr>
            </w:r>
            <w:r>
              <w:rPr>
                <w:noProof/>
                <w:webHidden/>
              </w:rPr>
              <w:fldChar w:fldCharType="separate"/>
            </w:r>
            <w:r>
              <w:rPr>
                <w:noProof/>
                <w:webHidden/>
              </w:rPr>
              <w:t>8</w:t>
            </w:r>
            <w:r>
              <w:rPr>
                <w:noProof/>
                <w:webHidden/>
              </w:rPr>
              <w:fldChar w:fldCharType="end"/>
            </w:r>
          </w:hyperlink>
        </w:p>
        <w:p w14:paraId="13BC9260" w14:textId="1B4C64DD"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27" w:history="1">
            <w:r w:rsidRPr="00A16510">
              <w:rPr>
                <w:rStyle w:val="aff"/>
                <w:b/>
                <w:noProof/>
                <w:sz w:val="28"/>
              </w:rPr>
              <w:t>1.5</w:t>
            </w:r>
            <w:r w:rsidRPr="00A16510">
              <w:rPr>
                <w:rFonts w:asciiTheme="minorHAnsi" w:eastAsiaTheme="minorEastAsia" w:hAnsiTheme="minorHAnsi" w:cstheme="minorBidi"/>
                <w:b/>
                <w:noProof/>
                <w:sz w:val="22"/>
                <w:szCs w:val="22"/>
              </w:rPr>
              <w:tab/>
            </w:r>
            <w:r w:rsidRPr="00A16510">
              <w:rPr>
                <w:rStyle w:val="aff"/>
                <w:b/>
                <w:noProof/>
                <w:sz w:val="28"/>
              </w:rPr>
              <w:t>测试与分析</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_Toc108056927 \h </w:instrText>
            </w:r>
            <w:r w:rsidRPr="00A16510">
              <w:rPr>
                <w:b/>
                <w:noProof/>
                <w:webHidden/>
                <w:sz w:val="28"/>
              </w:rPr>
            </w:r>
            <w:r w:rsidRPr="00A16510">
              <w:rPr>
                <w:b/>
                <w:noProof/>
                <w:webHidden/>
                <w:sz w:val="28"/>
              </w:rPr>
              <w:fldChar w:fldCharType="separate"/>
            </w:r>
            <w:r w:rsidRPr="00A16510">
              <w:rPr>
                <w:b/>
                <w:noProof/>
                <w:webHidden/>
                <w:sz w:val="28"/>
              </w:rPr>
              <w:t>9</w:t>
            </w:r>
            <w:r w:rsidRPr="00A16510">
              <w:rPr>
                <w:b/>
                <w:noProof/>
                <w:webHidden/>
                <w:sz w:val="28"/>
              </w:rPr>
              <w:fldChar w:fldCharType="end"/>
            </w:r>
          </w:hyperlink>
        </w:p>
        <w:p w14:paraId="444822F9" w14:textId="2B63AD14"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28" w:history="1">
            <w:r w:rsidRPr="00A16510">
              <w:rPr>
                <w:rStyle w:val="aff"/>
                <w:b/>
                <w:noProof/>
                <w:sz w:val="28"/>
              </w:rPr>
              <w:t>1.6</w:t>
            </w:r>
            <w:r w:rsidRPr="00A16510">
              <w:rPr>
                <w:rFonts w:asciiTheme="minorHAnsi" w:eastAsiaTheme="minorEastAsia" w:hAnsiTheme="minorHAnsi" w:cstheme="minorBidi"/>
                <w:b/>
                <w:noProof/>
                <w:sz w:val="22"/>
                <w:szCs w:val="22"/>
              </w:rPr>
              <w:tab/>
            </w:r>
            <w:r w:rsidRPr="00A16510">
              <w:rPr>
                <w:rStyle w:val="aff"/>
                <w:b/>
                <w:noProof/>
                <w:sz w:val="28"/>
              </w:rPr>
              <w:t>实验总结</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_Toc108056928 \h </w:instrText>
            </w:r>
            <w:r w:rsidRPr="00A16510">
              <w:rPr>
                <w:b/>
                <w:noProof/>
                <w:webHidden/>
                <w:sz w:val="28"/>
              </w:rPr>
            </w:r>
            <w:r w:rsidRPr="00A16510">
              <w:rPr>
                <w:b/>
                <w:noProof/>
                <w:webHidden/>
                <w:sz w:val="28"/>
              </w:rPr>
              <w:fldChar w:fldCharType="separate"/>
            </w:r>
            <w:r w:rsidRPr="00A16510">
              <w:rPr>
                <w:b/>
                <w:noProof/>
                <w:webHidden/>
                <w:sz w:val="28"/>
              </w:rPr>
              <w:t>10</w:t>
            </w:r>
            <w:r w:rsidRPr="00A16510">
              <w:rPr>
                <w:b/>
                <w:noProof/>
                <w:webHidden/>
                <w:sz w:val="28"/>
              </w:rPr>
              <w:fldChar w:fldCharType="end"/>
            </w:r>
          </w:hyperlink>
        </w:p>
        <w:p w14:paraId="1E7289D8" w14:textId="4ECF5C7C" w:rsidR="00A16510" w:rsidRPr="00A16510" w:rsidRDefault="00A16510">
          <w:pPr>
            <w:pStyle w:val="TOC2"/>
            <w:tabs>
              <w:tab w:val="left" w:pos="1050"/>
              <w:tab w:val="right" w:leader="dot" w:pos="8949"/>
            </w:tabs>
            <w:ind w:left="480"/>
            <w:rPr>
              <w:rFonts w:asciiTheme="minorHAnsi" w:eastAsiaTheme="minorEastAsia" w:hAnsiTheme="minorHAnsi" w:cstheme="minorBidi"/>
              <w:b/>
              <w:noProof/>
              <w:sz w:val="22"/>
              <w:szCs w:val="22"/>
            </w:rPr>
          </w:pPr>
          <w:hyperlink w:anchor="_Toc108056929" w:history="1">
            <w:r w:rsidRPr="00A16510">
              <w:rPr>
                <w:rStyle w:val="aff"/>
                <w:b/>
                <w:noProof/>
                <w:sz w:val="28"/>
              </w:rPr>
              <w:t>1.7</w:t>
            </w:r>
            <w:r w:rsidRPr="00A16510">
              <w:rPr>
                <w:rFonts w:asciiTheme="minorHAnsi" w:eastAsiaTheme="minorEastAsia" w:hAnsiTheme="minorHAnsi" w:cstheme="minorBidi"/>
                <w:b/>
                <w:noProof/>
                <w:sz w:val="22"/>
                <w:szCs w:val="22"/>
              </w:rPr>
              <w:tab/>
            </w:r>
            <w:r w:rsidRPr="00A16510">
              <w:rPr>
                <w:rStyle w:val="aff"/>
                <w:b/>
                <w:noProof/>
                <w:sz w:val="28"/>
              </w:rPr>
              <w:t>实验心得</w:t>
            </w:r>
            <w:r w:rsidRPr="00A16510">
              <w:rPr>
                <w:b/>
                <w:noProof/>
                <w:webHidden/>
                <w:sz w:val="28"/>
              </w:rPr>
              <w:tab/>
            </w:r>
            <w:r w:rsidRPr="00A16510">
              <w:rPr>
                <w:b/>
                <w:noProof/>
                <w:webHidden/>
                <w:sz w:val="28"/>
              </w:rPr>
              <w:fldChar w:fldCharType="begin"/>
            </w:r>
            <w:r w:rsidRPr="00A16510">
              <w:rPr>
                <w:b/>
                <w:noProof/>
                <w:webHidden/>
                <w:sz w:val="28"/>
              </w:rPr>
              <w:instrText xml:space="preserve"> PAGEREF _Toc108056929 \h </w:instrText>
            </w:r>
            <w:r w:rsidRPr="00A16510">
              <w:rPr>
                <w:b/>
                <w:noProof/>
                <w:webHidden/>
                <w:sz w:val="28"/>
              </w:rPr>
            </w:r>
            <w:r w:rsidRPr="00A16510">
              <w:rPr>
                <w:b/>
                <w:noProof/>
                <w:webHidden/>
                <w:sz w:val="28"/>
              </w:rPr>
              <w:fldChar w:fldCharType="separate"/>
            </w:r>
            <w:r w:rsidRPr="00A16510">
              <w:rPr>
                <w:b/>
                <w:noProof/>
                <w:webHidden/>
                <w:sz w:val="28"/>
              </w:rPr>
              <w:t>10</w:t>
            </w:r>
            <w:r w:rsidRPr="00A16510">
              <w:rPr>
                <w:b/>
                <w:noProof/>
                <w:webHidden/>
                <w:sz w:val="28"/>
              </w:rPr>
              <w:fldChar w:fldCharType="end"/>
            </w:r>
          </w:hyperlink>
        </w:p>
        <w:p w14:paraId="1B33FF0B" w14:textId="248F57CE" w:rsidR="005C041D" w:rsidRDefault="005C041D" w:rsidP="005C041D">
          <w:pPr>
            <w:rPr>
              <w:lang w:val="zh-CN"/>
            </w:rPr>
          </w:pPr>
          <w:r>
            <w:rPr>
              <w:b/>
              <w:bCs/>
              <w:lang w:val="zh-CN"/>
            </w:rPr>
            <w:fldChar w:fldCharType="end"/>
          </w:r>
        </w:p>
      </w:sdtContent>
    </w:sdt>
    <w:p w14:paraId="3937CCD4" w14:textId="77777777" w:rsidR="005C041D" w:rsidRDefault="005C041D">
      <w:pPr>
        <w:widowControl/>
        <w:jc w:val="left"/>
        <w:rPr>
          <w:sz w:val="36"/>
          <w:szCs w:val="36"/>
        </w:rPr>
      </w:pPr>
    </w:p>
    <w:p w14:paraId="26A82FE9" w14:textId="23A2D7A6" w:rsidR="005C041D" w:rsidRPr="005C041D" w:rsidRDefault="005C041D">
      <w:pPr>
        <w:widowControl/>
        <w:jc w:val="left"/>
        <w:rPr>
          <w:rFonts w:hint="eastAsia"/>
          <w:sz w:val="36"/>
          <w:szCs w:val="36"/>
        </w:rPr>
      </w:pPr>
      <w:r>
        <w:rPr>
          <w:sz w:val="36"/>
          <w:szCs w:val="36"/>
        </w:rPr>
        <w:br w:type="page"/>
      </w:r>
    </w:p>
    <w:p w14:paraId="04737310" w14:textId="0F32B5E4" w:rsidR="003F48C1" w:rsidRDefault="00BA280C">
      <w:pPr>
        <w:pStyle w:val="10"/>
        <w:numPr>
          <w:ilvl w:val="0"/>
          <w:numId w:val="7"/>
        </w:numPr>
        <w:rPr>
          <w:sz w:val="36"/>
          <w:szCs w:val="36"/>
        </w:rPr>
      </w:pPr>
      <w:bookmarkStart w:id="8" w:name="_Toc108056914"/>
      <w:r>
        <w:rPr>
          <w:sz w:val="36"/>
          <w:szCs w:val="36"/>
        </w:rPr>
        <w:lastRenderedPageBreak/>
        <w:t>C</w:t>
      </w:r>
      <w:r w:rsidRPr="00BA280C">
        <w:rPr>
          <w:rFonts w:hint="eastAsia"/>
          <w:sz w:val="36"/>
          <w:szCs w:val="36"/>
        </w:rPr>
        <w:t>PU</w:t>
      </w:r>
      <w:r w:rsidRPr="00BA280C">
        <w:rPr>
          <w:rFonts w:hint="eastAsia"/>
          <w:sz w:val="36"/>
          <w:szCs w:val="36"/>
        </w:rPr>
        <w:t>设计实验</w:t>
      </w:r>
      <w:bookmarkEnd w:id="7"/>
      <w:bookmarkEnd w:id="6"/>
      <w:bookmarkEnd w:id="5"/>
      <w:bookmarkEnd w:id="4"/>
      <w:bookmarkEnd w:id="3"/>
      <w:bookmarkEnd w:id="2"/>
      <w:bookmarkEnd w:id="1"/>
      <w:bookmarkEnd w:id="0"/>
      <w:bookmarkEnd w:id="8"/>
    </w:p>
    <w:p w14:paraId="48C187B7" w14:textId="77777777" w:rsidR="003F48C1" w:rsidRDefault="001C39C3">
      <w:pPr>
        <w:pStyle w:val="2"/>
      </w:pPr>
      <w:bookmarkStart w:id="9" w:name="_Toc135229748"/>
      <w:bookmarkStart w:id="10" w:name="_Toc266358996"/>
      <w:bookmarkStart w:id="11" w:name="_Toc134007939"/>
      <w:bookmarkStart w:id="12" w:name="_Toc135227344"/>
      <w:bookmarkStart w:id="13" w:name="_Toc135227590"/>
      <w:bookmarkStart w:id="14" w:name="_Toc135227423"/>
      <w:bookmarkStart w:id="15" w:name="_Toc106345603"/>
      <w:bookmarkStart w:id="16" w:name="_Toc108056915"/>
      <w:r>
        <w:rPr>
          <w:rFonts w:hint="eastAsia"/>
        </w:rPr>
        <w:t>设计要求</w:t>
      </w:r>
      <w:bookmarkEnd w:id="15"/>
      <w:bookmarkEnd w:id="16"/>
    </w:p>
    <w:p w14:paraId="7C081274" w14:textId="63F8A482" w:rsidR="00AD7276" w:rsidRDefault="00864398">
      <w:pPr>
        <w:pStyle w:val="a3"/>
        <w:ind w:firstLineChars="0"/>
      </w:pPr>
      <w:r>
        <w:rPr>
          <w:rFonts w:hint="eastAsia"/>
        </w:rPr>
        <w:t>根据实验要求、使用所提供的</w:t>
      </w:r>
      <w:r>
        <w:rPr>
          <w:rFonts w:hint="eastAsia"/>
        </w:rPr>
        <w:t>circ</w:t>
      </w:r>
      <w:r>
        <w:rPr>
          <w:rFonts w:hint="eastAsia"/>
        </w:rPr>
        <w:t>文件和</w:t>
      </w:r>
      <w:r>
        <w:rPr>
          <w:rFonts w:hint="eastAsia"/>
        </w:rPr>
        <w:t>excel</w:t>
      </w:r>
      <w:r>
        <w:rPr>
          <w:rFonts w:hint="eastAsia"/>
        </w:rPr>
        <w:t>表格、</w:t>
      </w:r>
      <w:r w:rsidR="001C39C3">
        <w:rPr>
          <w:rFonts w:hint="eastAsia"/>
        </w:rPr>
        <w:t>利用</w:t>
      </w:r>
      <w:proofErr w:type="spellStart"/>
      <w:r w:rsidR="001C39C3">
        <w:rPr>
          <w:rFonts w:hint="eastAsia"/>
        </w:rPr>
        <w:t>logisim</w:t>
      </w:r>
      <w:proofErr w:type="spellEnd"/>
      <w:r w:rsidR="001C39C3">
        <w:rPr>
          <w:rFonts w:hint="eastAsia"/>
        </w:rPr>
        <w:t>平台中现有运算部件构建一个</w:t>
      </w:r>
      <w:r w:rsidR="00921A07">
        <w:rPr>
          <w:rFonts w:hint="eastAsia"/>
        </w:rPr>
        <w:t>支持中断</w:t>
      </w:r>
      <w:r w:rsidR="00142426">
        <w:rPr>
          <w:rFonts w:hint="eastAsia"/>
        </w:rPr>
        <w:t>的微程序控制器</w:t>
      </w:r>
      <w:r w:rsidR="00AD7276">
        <w:rPr>
          <w:rFonts w:hint="eastAsia"/>
        </w:rPr>
        <w:t>，</w:t>
      </w:r>
      <w:r w:rsidR="00334303">
        <w:rPr>
          <w:rFonts w:hint="eastAsia"/>
        </w:rPr>
        <w:t>要求支持</w:t>
      </w:r>
      <w:proofErr w:type="spellStart"/>
      <w:r w:rsidR="00334303">
        <w:rPr>
          <w:rFonts w:hint="eastAsia"/>
        </w:rPr>
        <w:t>lw</w:t>
      </w:r>
      <w:proofErr w:type="spellEnd"/>
      <w:r w:rsidR="00334303">
        <w:rPr>
          <w:rFonts w:hint="eastAsia"/>
        </w:rPr>
        <w:t>、</w:t>
      </w:r>
      <w:proofErr w:type="spellStart"/>
      <w:r w:rsidR="00334303">
        <w:rPr>
          <w:rFonts w:hint="eastAsia"/>
        </w:rPr>
        <w:t>sw</w:t>
      </w:r>
      <w:proofErr w:type="spellEnd"/>
      <w:r w:rsidR="00334303">
        <w:rPr>
          <w:rFonts w:hint="eastAsia"/>
        </w:rPr>
        <w:t>、</w:t>
      </w:r>
      <w:proofErr w:type="spellStart"/>
      <w:r w:rsidR="00334303">
        <w:rPr>
          <w:rFonts w:hint="eastAsia"/>
        </w:rPr>
        <w:t>beq</w:t>
      </w:r>
      <w:proofErr w:type="spellEnd"/>
      <w:r w:rsidR="00334303">
        <w:rPr>
          <w:rFonts w:hint="eastAsia"/>
        </w:rPr>
        <w:t>、</w:t>
      </w:r>
      <w:proofErr w:type="spellStart"/>
      <w:r w:rsidR="00334303">
        <w:rPr>
          <w:rFonts w:hint="eastAsia"/>
        </w:rPr>
        <w:t>slt</w:t>
      </w:r>
      <w:proofErr w:type="spellEnd"/>
      <w:r w:rsidR="00334303">
        <w:rPr>
          <w:rFonts w:hint="eastAsia"/>
        </w:rPr>
        <w:t>和</w:t>
      </w:r>
      <w:proofErr w:type="spellStart"/>
      <w:r w:rsidR="00334303">
        <w:rPr>
          <w:rFonts w:hint="eastAsia"/>
        </w:rPr>
        <w:t>addi</w:t>
      </w:r>
      <w:proofErr w:type="spellEnd"/>
      <w:r w:rsidR="00334303">
        <w:rPr>
          <w:rFonts w:hint="eastAsia"/>
        </w:rPr>
        <w:t>指令，并且能够支持中断响应，指令功能如表</w:t>
      </w:r>
      <w:r w:rsidR="00334303">
        <w:rPr>
          <w:rFonts w:hint="eastAsia"/>
        </w:rPr>
        <w:t>1</w:t>
      </w:r>
      <w:r w:rsidR="00334303">
        <w:t>-1</w:t>
      </w:r>
      <w:r w:rsidR="00334303">
        <w:rPr>
          <w:rFonts w:hint="eastAsia"/>
        </w:rPr>
        <w:t>所示。</w:t>
      </w:r>
    </w:p>
    <w:p w14:paraId="18A0452F" w14:textId="520A1030"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1</w:t>
      </w:r>
      <w:r>
        <w:fldChar w:fldCharType="end"/>
      </w:r>
      <w:r>
        <w:t xml:space="preserve"> </w:t>
      </w:r>
      <w:r w:rsidR="00AD7276">
        <w:rPr>
          <w:rFonts w:hint="eastAsia"/>
        </w:rPr>
        <w:t>需要实现的指令功能</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701"/>
        <w:gridCol w:w="4111"/>
        <w:gridCol w:w="1559"/>
      </w:tblGrid>
      <w:tr w:rsidR="00864398" w14:paraId="1DA437C1" w14:textId="7C511F25" w:rsidTr="00864398">
        <w:trPr>
          <w:jc w:val="center"/>
        </w:trPr>
        <w:tc>
          <w:tcPr>
            <w:tcW w:w="1134" w:type="dxa"/>
            <w:tcBorders>
              <w:top w:val="single" w:sz="12" w:space="0" w:color="008000"/>
              <w:bottom w:val="single" w:sz="8" w:space="0" w:color="008000"/>
            </w:tcBorders>
          </w:tcPr>
          <w:p w14:paraId="578AE308" w14:textId="5C16DFEC" w:rsidR="00864398" w:rsidRDefault="00864398" w:rsidP="00334303">
            <w:pPr>
              <w:pStyle w:val="affb"/>
              <w:ind w:firstLineChars="0" w:firstLine="0"/>
              <w:jc w:val="center"/>
            </w:pPr>
            <w:r>
              <w:rPr>
                <w:rFonts w:hint="eastAsia"/>
              </w:rPr>
              <w:t>名称</w:t>
            </w:r>
          </w:p>
        </w:tc>
        <w:tc>
          <w:tcPr>
            <w:tcW w:w="1701" w:type="dxa"/>
            <w:tcBorders>
              <w:top w:val="single" w:sz="12" w:space="0" w:color="008000"/>
              <w:bottom w:val="single" w:sz="8" w:space="0" w:color="008000"/>
            </w:tcBorders>
          </w:tcPr>
          <w:p w14:paraId="06348446" w14:textId="5F83CAB0" w:rsidR="00864398" w:rsidRDefault="00864398" w:rsidP="00334303">
            <w:pPr>
              <w:pStyle w:val="affb"/>
              <w:ind w:firstLineChars="0" w:firstLine="0"/>
              <w:jc w:val="center"/>
            </w:pPr>
            <w:r>
              <w:rPr>
                <w:rFonts w:hint="eastAsia"/>
              </w:rPr>
              <w:t>M</w:t>
            </w:r>
            <w:r>
              <w:t>IPS</w:t>
            </w:r>
            <w:r>
              <w:rPr>
                <w:rFonts w:hint="eastAsia"/>
              </w:rPr>
              <w:t>指令</w:t>
            </w:r>
          </w:p>
        </w:tc>
        <w:tc>
          <w:tcPr>
            <w:tcW w:w="4111" w:type="dxa"/>
            <w:tcBorders>
              <w:top w:val="single" w:sz="12" w:space="0" w:color="008000"/>
              <w:bottom w:val="single" w:sz="8" w:space="0" w:color="008000"/>
            </w:tcBorders>
          </w:tcPr>
          <w:p w14:paraId="04C1E614" w14:textId="149910B8" w:rsidR="00864398" w:rsidRDefault="00864398" w:rsidP="00334303">
            <w:pPr>
              <w:pStyle w:val="affb"/>
              <w:ind w:firstLineChars="0" w:firstLine="0"/>
              <w:jc w:val="center"/>
              <w:rPr>
                <w:rFonts w:hint="eastAsia"/>
              </w:rPr>
            </w:pPr>
            <w:r>
              <w:rPr>
                <w:rFonts w:hint="eastAsia"/>
              </w:rPr>
              <w:t>RTL</w:t>
            </w:r>
            <w:r>
              <w:rPr>
                <w:rFonts w:hint="eastAsia"/>
              </w:rPr>
              <w:t>功能描述</w:t>
            </w:r>
          </w:p>
        </w:tc>
        <w:tc>
          <w:tcPr>
            <w:tcW w:w="1559" w:type="dxa"/>
            <w:tcBorders>
              <w:top w:val="single" w:sz="12" w:space="0" w:color="008000"/>
              <w:bottom w:val="single" w:sz="8" w:space="0" w:color="008000"/>
            </w:tcBorders>
          </w:tcPr>
          <w:p w14:paraId="4F24C1AE" w14:textId="4DB5C59D" w:rsidR="00864398" w:rsidRDefault="00864398" w:rsidP="00334303">
            <w:pPr>
              <w:pStyle w:val="affb"/>
              <w:ind w:firstLineChars="0" w:firstLine="0"/>
              <w:jc w:val="center"/>
              <w:rPr>
                <w:rFonts w:hint="eastAsia"/>
              </w:rPr>
            </w:pPr>
            <w:r>
              <w:rPr>
                <w:rFonts w:hint="eastAsia"/>
              </w:rPr>
              <w:t>说明</w:t>
            </w:r>
          </w:p>
        </w:tc>
      </w:tr>
      <w:tr w:rsidR="00864398" w14:paraId="3D2C1035" w14:textId="50271823" w:rsidTr="00864398">
        <w:trPr>
          <w:jc w:val="center"/>
        </w:trPr>
        <w:tc>
          <w:tcPr>
            <w:tcW w:w="1134" w:type="dxa"/>
            <w:tcBorders>
              <w:top w:val="single" w:sz="8" w:space="0" w:color="008000"/>
              <w:bottom w:val="single" w:sz="8" w:space="0" w:color="008000"/>
            </w:tcBorders>
          </w:tcPr>
          <w:p w14:paraId="3FFB9A37" w14:textId="16FF78D8" w:rsidR="00864398" w:rsidRDefault="00864398" w:rsidP="00334303">
            <w:pPr>
              <w:pStyle w:val="affb"/>
              <w:ind w:firstLineChars="0" w:firstLine="0"/>
              <w:jc w:val="center"/>
            </w:pPr>
            <w:proofErr w:type="spellStart"/>
            <w:r>
              <w:rPr>
                <w:rFonts w:hint="eastAsia"/>
              </w:rPr>
              <w:t>lw</w:t>
            </w:r>
            <w:proofErr w:type="spellEnd"/>
          </w:p>
        </w:tc>
        <w:tc>
          <w:tcPr>
            <w:tcW w:w="1701" w:type="dxa"/>
            <w:tcBorders>
              <w:top w:val="single" w:sz="8" w:space="0" w:color="008000"/>
              <w:bottom w:val="single" w:sz="8" w:space="0" w:color="008000"/>
            </w:tcBorders>
          </w:tcPr>
          <w:p w14:paraId="3258052D" w14:textId="7B11427B" w:rsidR="00864398" w:rsidRDefault="00864398" w:rsidP="00334303">
            <w:pPr>
              <w:pStyle w:val="affb"/>
              <w:ind w:firstLineChars="0" w:firstLine="0"/>
              <w:jc w:val="center"/>
            </w:pPr>
            <w:proofErr w:type="spellStart"/>
            <w:r>
              <w:rPr>
                <w:rFonts w:hint="eastAsia"/>
              </w:rPr>
              <w:t>l</w:t>
            </w:r>
            <w:r>
              <w:t>w</w:t>
            </w:r>
            <w:proofErr w:type="spellEnd"/>
            <w:r>
              <w:t xml:space="preserve"> </w:t>
            </w:r>
            <w:proofErr w:type="spellStart"/>
            <w:proofErr w:type="gramStart"/>
            <w:r>
              <w:t>r</w:t>
            </w:r>
            <w:r>
              <w:rPr>
                <w:rFonts w:hint="eastAsia"/>
              </w:rPr>
              <w:t>t</w:t>
            </w:r>
            <w:r>
              <w:t>,imm</w:t>
            </w:r>
            <w:proofErr w:type="spellEnd"/>
            <w:proofErr w:type="gramEnd"/>
            <w:r>
              <w:t>(</w:t>
            </w:r>
            <w:proofErr w:type="spellStart"/>
            <w:r>
              <w:t>rs</w:t>
            </w:r>
            <w:proofErr w:type="spellEnd"/>
            <w:r>
              <w:t>)</w:t>
            </w:r>
          </w:p>
        </w:tc>
        <w:tc>
          <w:tcPr>
            <w:tcW w:w="4111" w:type="dxa"/>
            <w:tcBorders>
              <w:top w:val="single" w:sz="8" w:space="0" w:color="008000"/>
              <w:bottom w:val="single" w:sz="8" w:space="0" w:color="008000"/>
            </w:tcBorders>
          </w:tcPr>
          <w:p w14:paraId="14D4A78A" w14:textId="48B747A2" w:rsidR="00864398" w:rsidRDefault="00864398" w:rsidP="00334303">
            <w:pPr>
              <w:pStyle w:val="affb"/>
              <w:ind w:firstLineChars="0" w:firstLine="0"/>
              <w:jc w:val="center"/>
            </w:pPr>
            <w:r>
              <w:rPr>
                <w:rFonts w:hint="eastAsia"/>
              </w:rPr>
              <w:t>R</w:t>
            </w:r>
            <w:r>
              <w:t>[rt]</w:t>
            </w:r>
            <w:r>
              <w:sym w:font="Symbol" w:char="F0AC"/>
            </w:r>
            <w:r>
              <w:t>M[R[</w:t>
            </w:r>
            <w:proofErr w:type="spellStart"/>
            <w:r>
              <w:t>rs</w:t>
            </w:r>
            <w:proofErr w:type="spellEnd"/>
            <w:r>
              <w:t>]+</w:t>
            </w:r>
            <w:proofErr w:type="spellStart"/>
            <w:r>
              <w:t>SignExt</w:t>
            </w:r>
            <w:proofErr w:type="spellEnd"/>
            <w:r>
              <w:t>(</w:t>
            </w:r>
            <w:proofErr w:type="spellStart"/>
            <w:r>
              <w:t>imm</w:t>
            </w:r>
            <w:proofErr w:type="spellEnd"/>
            <w:r>
              <w:t>)]</w:t>
            </w:r>
          </w:p>
        </w:tc>
        <w:tc>
          <w:tcPr>
            <w:tcW w:w="1559" w:type="dxa"/>
            <w:tcBorders>
              <w:top w:val="single" w:sz="8" w:space="0" w:color="008000"/>
              <w:bottom w:val="single" w:sz="8" w:space="0" w:color="008000"/>
            </w:tcBorders>
          </w:tcPr>
          <w:p w14:paraId="06D5CE16" w14:textId="77777777" w:rsidR="00864398" w:rsidRDefault="00864398" w:rsidP="00334303">
            <w:pPr>
              <w:pStyle w:val="affb"/>
              <w:ind w:firstLineChars="0" w:firstLine="0"/>
              <w:jc w:val="center"/>
              <w:rPr>
                <w:rFonts w:hint="eastAsia"/>
              </w:rPr>
            </w:pPr>
          </w:p>
        </w:tc>
      </w:tr>
      <w:tr w:rsidR="00864398" w14:paraId="199ABCF0" w14:textId="534FCD86" w:rsidTr="00864398">
        <w:trPr>
          <w:jc w:val="center"/>
        </w:trPr>
        <w:tc>
          <w:tcPr>
            <w:tcW w:w="1134" w:type="dxa"/>
            <w:tcBorders>
              <w:top w:val="single" w:sz="8" w:space="0" w:color="008000"/>
              <w:bottom w:val="single" w:sz="8" w:space="0" w:color="008000"/>
            </w:tcBorders>
          </w:tcPr>
          <w:p w14:paraId="5E768822" w14:textId="7BBFC22C" w:rsidR="00864398" w:rsidRDefault="00864398" w:rsidP="00334303">
            <w:pPr>
              <w:pStyle w:val="affb"/>
              <w:ind w:firstLineChars="0" w:firstLine="0"/>
              <w:jc w:val="center"/>
            </w:pPr>
            <w:proofErr w:type="spellStart"/>
            <w:r>
              <w:t>sw</w:t>
            </w:r>
            <w:proofErr w:type="spellEnd"/>
          </w:p>
        </w:tc>
        <w:tc>
          <w:tcPr>
            <w:tcW w:w="1701" w:type="dxa"/>
            <w:tcBorders>
              <w:top w:val="single" w:sz="8" w:space="0" w:color="008000"/>
              <w:bottom w:val="single" w:sz="8" w:space="0" w:color="008000"/>
            </w:tcBorders>
          </w:tcPr>
          <w:p w14:paraId="04517A1D" w14:textId="5B124470" w:rsidR="00864398" w:rsidRDefault="00864398" w:rsidP="00334303">
            <w:pPr>
              <w:pStyle w:val="affb"/>
              <w:ind w:firstLineChars="0" w:firstLine="0"/>
              <w:jc w:val="center"/>
            </w:pPr>
            <w:proofErr w:type="spellStart"/>
            <w:r>
              <w:rPr>
                <w:rFonts w:hint="eastAsia"/>
              </w:rPr>
              <w:t>s</w:t>
            </w:r>
            <w:r>
              <w:t>w</w:t>
            </w:r>
            <w:proofErr w:type="spellEnd"/>
            <w:r>
              <w:t xml:space="preserve"> </w:t>
            </w:r>
            <w:proofErr w:type="spellStart"/>
            <w:proofErr w:type="gramStart"/>
            <w:r>
              <w:t>rt,imm</w:t>
            </w:r>
            <w:proofErr w:type="spellEnd"/>
            <w:proofErr w:type="gramEnd"/>
            <w:r>
              <w:t>(</w:t>
            </w:r>
            <w:proofErr w:type="spellStart"/>
            <w:r>
              <w:t>rs</w:t>
            </w:r>
            <w:proofErr w:type="spellEnd"/>
            <w:r>
              <w:t>)</w:t>
            </w:r>
          </w:p>
        </w:tc>
        <w:tc>
          <w:tcPr>
            <w:tcW w:w="4111" w:type="dxa"/>
            <w:tcBorders>
              <w:top w:val="single" w:sz="8" w:space="0" w:color="008000"/>
              <w:bottom w:val="single" w:sz="8" w:space="0" w:color="008000"/>
            </w:tcBorders>
          </w:tcPr>
          <w:p w14:paraId="0A05BFC6" w14:textId="19197574" w:rsidR="00864398" w:rsidRDefault="00864398" w:rsidP="00334303">
            <w:pPr>
              <w:pStyle w:val="affb"/>
              <w:ind w:firstLineChars="0" w:firstLine="0"/>
              <w:jc w:val="center"/>
              <w:rPr>
                <w:rFonts w:hint="eastAsia"/>
              </w:rPr>
            </w:pPr>
            <w:r>
              <w:t>M[R[</w:t>
            </w:r>
            <w:proofErr w:type="spellStart"/>
            <w:r>
              <w:t>rs</w:t>
            </w:r>
            <w:proofErr w:type="spellEnd"/>
            <w:r>
              <w:t>]+</w:t>
            </w:r>
            <w:proofErr w:type="spellStart"/>
            <w:r>
              <w:t>SignExt</w:t>
            </w:r>
            <w:proofErr w:type="spellEnd"/>
            <w:r>
              <w:t>(</w:t>
            </w:r>
            <w:proofErr w:type="spellStart"/>
            <w:r>
              <w:t>imm</w:t>
            </w:r>
            <w:proofErr w:type="spellEnd"/>
            <w:r>
              <w:t xml:space="preserve">)] </w:t>
            </w:r>
            <w:r>
              <w:sym w:font="Symbol" w:char="F0AC"/>
            </w:r>
            <w:r>
              <w:rPr>
                <w:rFonts w:hint="eastAsia"/>
              </w:rPr>
              <w:t xml:space="preserve"> R</w:t>
            </w:r>
            <w:r>
              <w:t>[rt]</w:t>
            </w:r>
          </w:p>
        </w:tc>
        <w:tc>
          <w:tcPr>
            <w:tcW w:w="1559" w:type="dxa"/>
            <w:tcBorders>
              <w:top w:val="single" w:sz="8" w:space="0" w:color="008000"/>
              <w:bottom w:val="single" w:sz="8" w:space="0" w:color="008000"/>
            </w:tcBorders>
          </w:tcPr>
          <w:p w14:paraId="378C7BFA" w14:textId="77777777" w:rsidR="00864398" w:rsidRDefault="00864398" w:rsidP="00334303">
            <w:pPr>
              <w:pStyle w:val="affb"/>
              <w:ind w:firstLineChars="0" w:firstLine="0"/>
              <w:jc w:val="center"/>
            </w:pPr>
          </w:p>
        </w:tc>
      </w:tr>
      <w:tr w:rsidR="00864398" w14:paraId="1DED3B1E" w14:textId="237CE7AF" w:rsidTr="00864398">
        <w:trPr>
          <w:jc w:val="center"/>
        </w:trPr>
        <w:tc>
          <w:tcPr>
            <w:tcW w:w="1134" w:type="dxa"/>
            <w:tcBorders>
              <w:top w:val="single" w:sz="8" w:space="0" w:color="008000"/>
              <w:bottom w:val="single" w:sz="8" w:space="0" w:color="008000"/>
            </w:tcBorders>
          </w:tcPr>
          <w:p w14:paraId="604F0AE4" w14:textId="050AD9BC" w:rsidR="00864398" w:rsidRDefault="00864398" w:rsidP="00334303">
            <w:pPr>
              <w:pStyle w:val="affb"/>
              <w:ind w:firstLineChars="0" w:firstLine="0"/>
              <w:jc w:val="center"/>
            </w:pPr>
            <w:proofErr w:type="spellStart"/>
            <w:r>
              <w:t>beq</w:t>
            </w:r>
            <w:proofErr w:type="spellEnd"/>
          </w:p>
        </w:tc>
        <w:tc>
          <w:tcPr>
            <w:tcW w:w="1701" w:type="dxa"/>
            <w:tcBorders>
              <w:top w:val="single" w:sz="8" w:space="0" w:color="008000"/>
              <w:bottom w:val="single" w:sz="8" w:space="0" w:color="008000"/>
            </w:tcBorders>
          </w:tcPr>
          <w:p w14:paraId="5361C683" w14:textId="709C9A8F" w:rsidR="00864398" w:rsidRDefault="00864398" w:rsidP="00334303">
            <w:pPr>
              <w:pStyle w:val="affb"/>
              <w:ind w:firstLineChars="0" w:firstLine="0"/>
              <w:jc w:val="center"/>
              <w:rPr>
                <w:rFonts w:hint="eastAsia"/>
              </w:rPr>
            </w:pPr>
            <w:proofErr w:type="spellStart"/>
            <w:r>
              <w:rPr>
                <w:rFonts w:hint="eastAsia"/>
              </w:rPr>
              <w:t>b</w:t>
            </w:r>
            <w:r>
              <w:t>eq</w:t>
            </w:r>
            <w:proofErr w:type="spellEnd"/>
            <w:r>
              <w:t xml:space="preserve"> </w:t>
            </w:r>
            <w:proofErr w:type="spellStart"/>
            <w:proofErr w:type="gramStart"/>
            <w:r>
              <w:t>rs,rt</w:t>
            </w:r>
            <w:proofErr w:type="gramEnd"/>
            <w:r>
              <w:t>,imm</w:t>
            </w:r>
            <w:proofErr w:type="spellEnd"/>
          </w:p>
        </w:tc>
        <w:tc>
          <w:tcPr>
            <w:tcW w:w="4111" w:type="dxa"/>
            <w:tcBorders>
              <w:top w:val="single" w:sz="8" w:space="0" w:color="008000"/>
              <w:bottom w:val="single" w:sz="8" w:space="0" w:color="008000"/>
            </w:tcBorders>
          </w:tcPr>
          <w:p w14:paraId="290773AB" w14:textId="0FA02468" w:rsidR="00864398" w:rsidRDefault="00864398" w:rsidP="00334303">
            <w:pPr>
              <w:pStyle w:val="affb"/>
              <w:ind w:firstLineChars="0" w:firstLine="0"/>
              <w:jc w:val="center"/>
            </w:pPr>
            <w:r>
              <w:rPr>
                <w:rFonts w:hint="eastAsia"/>
              </w:rPr>
              <w:t>i</w:t>
            </w:r>
            <w:r>
              <w:t>f(R[</w:t>
            </w:r>
            <w:proofErr w:type="spellStart"/>
            <w:r>
              <w:t>rs</w:t>
            </w:r>
            <w:proofErr w:type="spellEnd"/>
            <w:r>
              <w:t xml:space="preserve">]=R[rt]) PC </w:t>
            </w:r>
            <w:r>
              <w:sym w:font="Symbol" w:char="F0AC"/>
            </w:r>
            <w:proofErr w:type="spellStart"/>
            <w:r>
              <w:t>PC+SignExt</w:t>
            </w:r>
            <w:proofErr w:type="spellEnd"/>
            <w:r>
              <w:t>(</w:t>
            </w:r>
            <w:proofErr w:type="spellStart"/>
            <w:r>
              <w:t>imm</w:t>
            </w:r>
            <w:proofErr w:type="spellEnd"/>
            <w:r>
              <w:t>)&lt;&lt;2</w:t>
            </w:r>
          </w:p>
        </w:tc>
        <w:tc>
          <w:tcPr>
            <w:tcW w:w="1559" w:type="dxa"/>
            <w:tcBorders>
              <w:top w:val="single" w:sz="8" w:space="0" w:color="008000"/>
              <w:bottom w:val="single" w:sz="8" w:space="0" w:color="008000"/>
            </w:tcBorders>
          </w:tcPr>
          <w:p w14:paraId="09D0F174" w14:textId="77777777" w:rsidR="00864398" w:rsidRDefault="00864398" w:rsidP="00334303">
            <w:pPr>
              <w:pStyle w:val="affb"/>
              <w:ind w:firstLineChars="0" w:firstLine="0"/>
              <w:jc w:val="center"/>
              <w:rPr>
                <w:rFonts w:hint="eastAsia"/>
              </w:rPr>
            </w:pPr>
          </w:p>
        </w:tc>
      </w:tr>
      <w:tr w:rsidR="00864398" w14:paraId="5BC15E0B" w14:textId="2FCBB08E" w:rsidTr="00864398">
        <w:trPr>
          <w:jc w:val="center"/>
        </w:trPr>
        <w:tc>
          <w:tcPr>
            <w:tcW w:w="1134" w:type="dxa"/>
            <w:tcBorders>
              <w:top w:val="single" w:sz="8" w:space="0" w:color="008000"/>
              <w:bottom w:val="single" w:sz="8" w:space="0" w:color="008000"/>
            </w:tcBorders>
          </w:tcPr>
          <w:p w14:paraId="3101B921" w14:textId="6CBAD940" w:rsidR="00864398" w:rsidRDefault="00864398" w:rsidP="00334303">
            <w:pPr>
              <w:pStyle w:val="affb"/>
              <w:ind w:firstLineChars="0" w:firstLine="0"/>
              <w:jc w:val="center"/>
            </w:pPr>
            <w:proofErr w:type="spellStart"/>
            <w:r>
              <w:t>slt</w:t>
            </w:r>
            <w:proofErr w:type="spellEnd"/>
          </w:p>
        </w:tc>
        <w:tc>
          <w:tcPr>
            <w:tcW w:w="1701" w:type="dxa"/>
            <w:tcBorders>
              <w:top w:val="single" w:sz="8" w:space="0" w:color="008000"/>
              <w:bottom w:val="single" w:sz="8" w:space="0" w:color="008000"/>
            </w:tcBorders>
          </w:tcPr>
          <w:p w14:paraId="2A27E88D" w14:textId="5199601B" w:rsidR="00864398" w:rsidRDefault="00864398" w:rsidP="00334303">
            <w:pPr>
              <w:pStyle w:val="affb"/>
              <w:ind w:firstLineChars="0" w:firstLine="0"/>
              <w:jc w:val="center"/>
              <w:rPr>
                <w:rFonts w:hint="eastAsia"/>
              </w:rPr>
            </w:pPr>
            <w:proofErr w:type="spellStart"/>
            <w:r>
              <w:rPr>
                <w:rFonts w:hint="eastAsia"/>
              </w:rPr>
              <w:t>s</w:t>
            </w:r>
            <w:r>
              <w:t>lt</w:t>
            </w:r>
            <w:proofErr w:type="spellEnd"/>
            <w:r>
              <w:t xml:space="preserve"> </w:t>
            </w:r>
            <w:proofErr w:type="spellStart"/>
            <w:proofErr w:type="gramStart"/>
            <w:r>
              <w:t>rd,rs</w:t>
            </w:r>
            <w:proofErr w:type="gramEnd"/>
            <w:r>
              <w:t>,rt</w:t>
            </w:r>
            <w:proofErr w:type="spellEnd"/>
          </w:p>
        </w:tc>
        <w:tc>
          <w:tcPr>
            <w:tcW w:w="4111" w:type="dxa"/>
            <w:tcBorders>
              <w:top w:val="single" w:sz="8" w:space="0" w:color="008000"/>
              <w:bottom w:val="single" w:sz="8" w:space="0" w:color="008000"/>
            </w:tcBorders>
          </w:tcPr>
          <w:p w14:paraId="28E7B2C1" w14:textId="0EFCDD7A" w:rsidR="00864398" w:rsidRDefault="00864398" w:rsidP="00334303">
            <w:pPr>
              <w:pStyle w:val="affb"/>
              <w:ind w:firstLineChars="0" w:firstLine="0"/>
              <w:jc w:val="center"/>
            </w:pPr>
            <w:r>
              <w:t>R[</w:t>
            </w:r>
            <w:proofErr w:type="spellStart"/>
            <w:r>
              <w:t>rd</w:t>
            </w:r>
            <w:proofErr w:type="spellEnd"/>
            <w:r>
              <w:t xml:space="preserve">] </w:t>
            </w:r>
            <w:r>
              <w:sym w:font="Symbol" w:char="F0AC"/>
            </w:r>
            <w:r>
              <w:t>R[</w:t>
            </w:r>
            <w:proofErr w:type="spellStart"/>
            <w:r>
              <w:t>rs</w:t>
            </w:r>
            <w:proofErr w:type="spellEnd"/>
            <w:r>
              <w:t>]&lt;R[rt]</w:t>
            </w:r>
          </w:p>
        </w:tc>
        <w:tc>
          <w:tcPr>
            <w:tcW w:w="1559" w:type="dxa"/>
            <w:tcBorders>
              <w:top w:val="single" w:sz="8" w:space="0" w:color="008000"/>
              <w:bottom w:val="single" w:sz="8" w:space="0" w:color="008000"/>
            </w:tcBorders>
          </w:tcPr>
          <w:p w14:paraId="34410104" w14:textId="4A4F862C" w:rsidR="00864398" w:rsidRDefault="00864398" w:rsidP="00334303">
            <w:pPr>
              <w:pStyle w:val="affb"/>
              <w:ind w:firstLineChars="0" w:firstLine="0"/>
              <w:jc w:val="center"/>
            </w:pPr>
            <w:r>
              <w:rPr>
                <w:rFonts w:hint="eastAsia"/>
              </w:rPr>
              <w:t>有符号比较</w:t>
            </w:r>
          </w:p>
        </w:tc>
      </w:tr>
      <w:tr w:rsidR="00864398" w14:paraId="52075341" w14:textId="3CD0D098" w:rsidTr="00864398">
        <w:trPr>
          <w:jc w:val="center"/>
        </w:trPr>
        <w:tc>
          <w:tcPr>
            <w:tcW w:w="1134" w:type="dxa"/>
            <w:tcBorders>
              <w:top w:val="single" w:sz="8" w:space="0" w:color="008000"/>
              <w:bottom w:val="single" w:sz="8" w:space="0" w:color="008000"/>
            </w:tcBorders>
          </w:tcPr>
          <w:p w14:paraId="2441B439" w14:textId="3C714AC0" w:rsidR="00864398" w:rsidRDefault="00864398" w:rsidP="00334303">
            <w:pPr>
              <w:pStyle w:val="affb"/>
              <w:ind w:firstLineChars="0" w:firstLine="0"/>
              <w:jc w:val="center"/>
            </w:pPr>
            <w:proofErr w:type="spellStart"/>
            <w:r>
              <w:t>addi</w:t>
            </w:r>
            <w:proofErr w:type="spellEnd"/>
          </w:p>
        </w:tc>
        <w:tc>
          <w:tcPr>
            <w:tcW w:w="1701" w:type="dxa"/>
            <w:tcBorders>
              <w:top w:val="single" w:sz="8" w:space="0" w:color="008000"/>
              <w:bottom w:val="single" w:sz="8" w:space="0" w:color="008000"/>
            </w:tcBorders>
          </w:tcPr>
          <w:p w14:paraId="07ABBB96" w14:textId="4807AA4D" w:rsidR="00864398" w:rsidRDefault="00864398" w:rsidP="00334303">
            <w:pPr>
              <w:pStyle w:val="affb"/>
              <w:ind w:firstLineChars="0" w:firstLine="0"/>
              <w:jc w:val="center"/>
              <w:rPr>
                <w:rFonts w:hint="eastAsia"/>
              </w:rPr>
            </w:pPr>
            <w:proofErr w:type="spellStart"/>
            <w:r>
              <w:rPr>
                <w:rFonts w:hint="eastAsia"/>
              </w:rPr>
              <w:t>a</w:t>
            </w:r>
            <w:r>
              <w:t>ddi</w:t>
            </w:r>
            <w:proofErr w:type="spellEnd"/>
            <w:r>
              <w:t xml:space="preserve"> </w:t>
            </w:r>
            <w:proofErr w:type="spellStart"/>
            <w:proofErr w:type="gramStart"/>
            <w:r>
              <w:t>rt,rs</w:t>
            </w:r>
            <w:proofErr w:type="gramEnd"/>
            <w:r>
              <w:t>,imm</w:t>
            </w:r>
            <w:proofErr w:type="spellEnd"/>
          </w:p>
        </w:tc>
        <w:tc>
          <w:tcPr>
            <w:tcW w:w="4111" w:type="dxa"/>
            <w:tcBorders>
              <w:top w:val="single" w:sz="8" w:space="0" w:color="008000"/>
              <w:bottom w:val="single" w:sz="8" w:space="0" w:color="008000"/>
            </w:tcBorders>
          </w:tcPr>
          <w:p w14:paraId="05A2CFB7" w14:textId="389FFB0C" w:rsidR="00864398" w:rsidRDefault="00864398" w:rsidP="00334303">
            <w:pPr>
              <w:pStyle w:val="affb"/>
              <w:ind w:firstLineChars="0" w:firstLine="0"/>
              <w:jc w:val="center"/>
              <w:rPr>
                <w:rFonts w:hint="eastAsia"/>
              </w:rPr>
            </w:pPr>
            <w:r>
              <w:rPr>
                <w:rFonts w:hint="eastAsia"/>
              </w:rPr>
              <w:t>R</w:t>
            </w:r>
            <w:r>
              <w:t xml:space="preserve">[rt] </w:t>
            </w:r>
            <w:r>
              <w:sym w:font="Symbol" w:char="F0AC"/>
            </w:r>
            <w:r>
              <w:t>R[</w:t>
            </w:r>
            <w:proofErr w:type="spellStart"/>
            <w:r>
              <w:t>rs</w:t>
            </w:r>
            <w:proofErr w:type="spellEnd"/>
            <w:r>
              <w:t>]+</w:t>
            </w:r>
            <w:proofErr w:type="spellStart"/>
            <w:r>
              <w:t>SignExt</w:t>
            </w:r>
            <w:proofErr w:type="spellEnd"/>
            <w:r>
              <w:t>(</w:t>
            </w:r>
            <w:proofErr w:type="spellStart"/>
            <w:r>
              <w:t>imm</w:t>
            </w:r>
            <w:proofErr w:type="spellEnd"/>
            <w:r>
              <w:t>)</w:t>
            </w:r>
          </w:p>
        </w:tc>
        <w:tc>
          <w:tcPr>
            <w:tcW w:w="1559" w:type="dxa"/>
            <w:tcBorders>
              <w:top w:val="single" w:sz="8" w:space="0" w:color="008000"/>
              <w:bottom w:val="single" w:sz="8" w:space="0" w:color="008000"/>
            </w:tcBorders>
          </w:tcPr>
          <w:p w14:paraId="31DF1E67" w14:textId="68780FC5" w:rsidR="00864398" w:rsidRDefault="00864398" w:rsidP="00334303">
            <w:pPr>
              <w:pStyle w:val="affb"/>
              <w:ind w:firstLineChars="0" w:firstLine="0"/>
              <w:jc w:val="center"/>
              <w:rPr>
                <w:rFonts w:hint="eastAsia"/>
              </w:rPr>
            </w:pPr>
            <w:r>
              <w:rPr>
                <w:rFonts w:hint="eastAsia"/>
              </w:rPr>
              <w:t>不考虑溢出</w:t>
            </w:r>
          </w:p>
        </w:tc>
      </w:tr>
      <w:tr w:rsidR="00864398" w14:paraId="2C945EDF" w14:textId="579E1E52" w:rsidTr="00864398">
        <w:trPr>
          <w:jc w:val="center"/>
        </w:trPr>
        <w:tc>
          <w:tcPr>
            <w:tcW w:w="1134" w:type="dxa"/>
            <w:tcBorders>
              <w:top w:val="single" w:sz="8" w:space="0" w:color="008000"/>
              <w:bottom w:val="single" w:sz="8" w:space="0" w:color="008000"/>
            </w:tcBorders>
          </w:tcPr>
          <w:p w14:paraId="3DBB886F" w14:textId="0DDD4583" w:rsidR="00864398" w:rsidRDefault="00864398" w:rsidP="00334303">
            <w:pPr>
              <w:pStyle w:val="affb"/>
              <w:ind w:firstLineChars="0" w:firstLine="0"/>
              <w:jc w:val="center"/>
            </w:pPr>
            <w:proofErr w:type="spellStart"/>
            <w:r>
              <w:rPr>
                <w:rFonts w:hint="eastAsia"/>
              </w:rPr>
              <w:t>e</w:t>
            </w:r>
            <w:r>
              <w:t>ret</w:t>
            </w:r>
            <w:proofErr w:type="spellEnd"/>
          </w:p>
        </w:tc>
        <w:tc>
          <w:tcPr>
            <w:tcW w:w="1701" w:type="dxa"/>
            <w:tcBorders>
              <w:top w:val="single" w:sz="8" w:space="0" w:color="008000"/>
              <w:bottom w:val="single" w:sz="8" w:space="0" w:color="008000"/>
            </w:tcBorders>
          </w:tcPr>
          <w:p w14:paraId="5E6DEE6D" w14:textId="08A9E1CB" w:rsidR="00864398" w:rsidRDefault="00864398" w:rsidP="00334303">
            <w:pPr>
              <w:pStyle w:val="affb"/>
              <w:ind w:firstLineChars="0" w:firstLine="0"/>
              <w:jc w:val="center"/>
            </w:pPr>
            <w:proofErr w:type="spellStart"/>
            <w:r>
              <w:rPr>
                <w:rFonts w:hint="eastAsia"/>
              </w:rPr>
              <w:t>e</w:t>
            </w:r>
            <w:r>
              <w:t>ret</w:t>
            </w:r>
            <w:proofErr w:type="spellEnd"/>
          </w:p>
        </w:tc>
        <w:tc>
          <w:tcPr>
            <w:tcW w:w="4111" w:type="dxa"/>
            <w:tcBorders>
              <w:top w:val="single" w:sz="8" w:space="0" w:color="008000"/>
              <w:bottom w:val="single" w:sz="8" w:space="0" w:color="008000"/>
            </w:tcBorders>
          </w:tcPr>
          <w:p w14:paraId="3A60BF36" w14:textId="5360AD22" w:rsidR="00864398" w:rsidRDefault="00864398" w:rsidP="00334303">
            <w:pPr>
              <w:pStyle w:val="affb"/>
              <w:ind w:firstLineChars="0" w:firstLine="0"/>
              <w:jc w:val="center"/>
            </w:pPr>
            <w:r>
              <w:rPr>
                <w:rFonts w:hint="eastAsia"/>
              </w:rPr>
              <w:t>P</w:t>
            </w:r>
            <w:r>
              <w:t xml:space="preserve">C </w:t>
            </w:r>
            <w:r>
              <w:sym w:font="Symbol" w:char="F0AC"/>
            </w:r>
            <w:proofErr w:type="gramStart"/>
            <w:r>
              <w:t>EPC,IE</w:t>
            </w:r>
            <w:proofErr w:type="gramEnd"/>
            <w:r>
              <w:t xml:space="preserve"> </w:t>
            </w:r>
            <w:r>
              <w:sym w:font="Symbol" w:char="F0AC"/>
            </w:r>
            <w:r>
              <w:t>1</w:t>
            </w:r>
          </w:p>
        </w:tc>
        <w:tc>
          <w:tcPr>
            <w:tcW w:w="1559" w:type="dxa"/>
            <w:tcBorders>
              <w:top w:val="single" w:sz="8" w:space="0" w:color="008000"/>
              <w:bottom w:val="single" w:sz="8" w:space="0" w:color="008000"/>
            </w:tcBorders>
          </w:tcPr>
          <w:p w14:paraId="67FE25E0" w14:textId="77777777" w:rsidR="00864398" w:rsidRDefault="00864398" w:rsidP="00334303">
            <w:pPr>
              <w:pStyle w:val="affb"/>
              <w:ind w:firstLineChars="0" w:firstLine="0"/>
              <w:jc w:val="center"/>
            </w:pPr>
          </w:p>
        </w:tc>
      </w:tr>
    </w:tbl>
    <w:p w14:paraId="756B2989" w14:textId="744673B4" w:rsidR="00D23B91" w:rsidRDefault="00D23B91" w:rsidP="00D23B91">
      <w:pPr>
        <w:pStyle w:val="a3"/>
        <w:ind w:firstLineChars="0"/>
        <w:rPr>
          <w:rFonts w:hint="eastAsia"/>
        </w:rPr>
      </w:pPr>
      <w:bookmarkStart w:id="17" w:name="_Toc106345604"/>
      <w:r>
        <w:rPr>
          <w:rFonts w:hint="eastAsia"/>
        </w:rPr>
        <w:t>基于</w:t>
      </w:r>
      <w:proofErr w:type="spellStart"/>
      <w:r>
        <w:rPr>
          <w:rFonts w:hint="eastAsia"/>
        </w:rPr>
        <w:t>educoder</w:t>
      </w:r>
      <w:proofErr w:type="spellEnd"/>
      <w:r>
        <w:rPr>
          <w:rFonts w:hint="eastAsia"/>
        </w:rPr>
        <w:t>上的实验指引，设计硬布线控制器内部逻辑，实现支持中断的现代时序单总线结构的</w:t>
      </w:r>
      <w:r>
        <w:rPr>
          <w:rFonts w:hint="eastAsia"/>
        </w:rPr>
        <w:t>MIPS</w:t>
      </w:r>
      <w:r>
        <w:t xml:space="preserve"> </w:t>
      </w:r>
      <w:r>
        <w:rPr>
          <w:rFonts w:hint="eastAsia"/>
        </w:rPr>
        <w:t>CPU</w:t>
      </w:r>
      <w:r>
        <w:rPr>
          <w:rFonts w:hint="eastAsia"/>
        </w:rPr>
        <w:t>，并且能够最终调试运行标准测试程序</w:t>
      </w:r>
      <w:r>
        <w:rPr>
          <w:rFonts w:hint="eastAsia"/>
        </w:rPr>
        <w:t>sort</w:t>
      </w:r>
      <w:r>
        <w:t>-5</w:t>
      </w:r>
      <w:r w:rsidR="00B404E1">
        <w:t>-</w:t>
      </w:r>
      <w:r w:rsidR="00B404E1">
        <w:rPr>
          <w:rFonts w:hint="eastAsia"/>
        </w:rPr>
        <w:t>int</w:t>
      </w:r>
      <w:r>
        <w:t>.</w:t>
      </w:r>
      <w:r>
        <w:rPr>
          <w:rFonts w:hint="eastAsia"/>
        </w:rPr>
        <w:t>hex</w:t>
      </w:r>
      <w:r>
        <w:rPr>
          <w:rFonts w:hint="eastAsia"/>
        </w:rPr>
        <w:t>。</w:t>
      </w:r>
    </w:p>
    <w:p w14:paraId="25EC8875" w14:textId="2B256B7A" w:rsidR="003F48C1" w:rsidRDefault="00D23B91">
      <w:pPr>
        <w:pStyle w:val="2"/>
      </w:pPr>
      <w:bookmarkStart w:id="18" w:name="_Toc108056916"/>
      <w:r>
        <w:rPr>
          <w:rFonts w:hint="eastAsia"/>
        </w:rPr>
        <w:t>方案设计</w:t>
      </w:r>
      <w:bookmarkEnd w:id="17"/>
      <w:bookmarkEnd w:id="18"/>
    </w:p>
    <w:p w14:paraId="7E3BB489" w14:textId="7D85420A" w:rsidR="003F48C1" w:rsidRDefault="00D23B91">
      <w:pPr>
        <w:pStyle w:val="30"/>
        <w:spacing w:beforeLines="0" w:before="229" w:afterLines="0" w:after="229"/>
        <w:rPr>
          <w:bCs w:val="0"/>
        </w:rPr>
      </w:pPr>
      <w:bookmarkStart w:id="19" w:name="_Toc108056917"/>
      <w:r>
        <w:rPr>
          <w:rFonts w:hint="eastAsia"/>
          <w:bCs w:val="0"/>
        </w:rPr>
        <w:t>MIPS</w:t>
      </w:r>
      <w:r>
        <w:rPr>
          <w:rFonts w:hint="eastAsia"/>
          <w:bCs w:val="0"/>
        </w:rPr>
        <w:t>指令译码器设计</w:t>
      </w:r>
      <w:bookmarkEnd w:id="19"/>
    </w:p>
    <w:p w14:paraId="55E9A88D" w14:textId="2A203BA4" w:rsidR="006E72B9" w:rsidRDefault="00D23B91" w:rsidP="006E72B9">
      <w:pPr>
        <w:pStyle w:val="a3"/>
        <w:ind w:firstLineChars="0"/>
        <w:rPr>
          <w:rFonts w:hint="eastAsia"/>
        </w:rPr>
      </w:pPr>
      <w:r w:rsidRPr="00D23B91">
        <w:rPr>
          <w:rFonts w:hint="eastAsia"/>
        </w:rPr>
        <w:t>利用比较器等功能模块将</w:t>
      </w:r>
      <w:r w:rsidRPr="00D23B91">
        <w:rPr>
          <w:rFonts w:hint="eastAsia"/>
        </w:rPr>
        <w:t>32</w:t>
      </w:r>
      <w:r w:rsidRPr="00D23B91">
        <w:rPr>
          <w:rFonts w:hint="eastAsia"/>
        </w:rPr>
        <w:t>位</w:t>
      </w:r>
      <w:r w:rsidRPr="00D23B91">
        <w:rPr>
          <w:rFonts w:hint="eastAsia"/>
        </w:rPr>
        <w:t xml:space="preserve">MIPS </w:t>
      </w:r>
      <w:r w:rsidRPr="00D23B91">
        <w:rPr>
          <w:rFonts w:hint="eastAsia"/>
        </w:rPr>
        <w:t>指令字译码生成</w:t>
      </w:r>
      <w:r w:rsidRPr="00D23B91">
        <w:rPr>
          <w:rFonts w:hint="eastAsia"/>
        </w:rPr>
        <w:t>LW</w:t>
      </w:r>
      <w:r w:rsidRPr="00D23B91">
        <w:rPr>
          <w:rFonts w:hint="eastAsia"/>
        </w:rPr>
        <w:t>、</w:t>
      </w:r>
      <w:r w:rsidRPr="00D23B91">
        <w:rPr>
          <w:rFonts w:hint="eastAsia"/>
        </w:rPr>
        <w:t>SW</w:t>
      </w:r>
      <w:r w:rsidRPr="00D23B91">
        <w:rPr>
          <w:rFonts w:hint="eastAsia"/>
        </w:rPr>
        <w:t>、</w:t>
      </w:r>
      <w:r w:rsidRPr="00D23B91">
        <w:rPr>
          <w:rFonts w:hint="eastAsia"/>
        </w:rPr>
        <w:t>BEQ</w:t>
      </w:r>
      <w:r w:rsidRPr="00D23B91">
        <w:rPr>
          <w:rFonts w:hint="eastAsia"/>
        </w:rPr>
        <w:t>、</w:t>
      </w:r>
      <w:r w:rsidRPr="00D23B91">
        <w:rPr>
          <w:rFonts w:hint="eastAsia"/>
        </w:rPr>
        <w:t>SLT</w:t>
      </w:r>
      <w:r w:rsidRPr="00D23B91">
        <w:rPr>
          <w:rFonts w:hint="eastAsia"/>
        </w:rPr>
        <w:t>、</w:t>
      </w:r>
      <w:r w:rsidRPr="00D23B91">
        <w:rPr>
          <w:rFonts w:hint="eastAsia"/>
        </w:rPr>
        <w:t>ADDI</w:t>
      </w:r>
      <w:r w:rsidRPr="00D23B91">
        <w:rPr>
          <w:rFonts w:hint="eastAsia"/>
        </w:rPr>
        <w:t>、</w:t>
      </w:r>
      <w:proofErr w:type="spellStart"/>
      <w:r w:rsidRPr="00D23B91">
        <w:rPr>
          <w:rFonts w:hint="eastAsia"/>
        </w:rPr>
        <w:t>OtherInstr</w:t>
      </w:r>
      <w:proofErr w:type="spellEnd"/>
      <w:r w:rsidRPr="00D23B91">
        <w:rPr>
          <w:rFonts w:hint="eastAsia"/>
        </w:rPr>
        <w:t>信号</w:t>
      </w:r>
      <w:r>
        <w:rPr>
          <w:rFonts w:hint="eastAsia"/>
        </w:rPr>
        <w:t>，即使用多个比较器与输入信号</w:t>
      </w:r>
      <w:r>
        <w:rPr>
          <w:rFonts w:hint="eastAsia"/>
        </w:rPr>
        <w:t>MIPS</w:t>
      </w:r>
      <w:r>
        <w:rPr>
          <w:rFonts w:hint="eastAsia"/>
        </w:rPr>
        <w:t>指令字</w:t>
      </w:r>
      <w:r>
        <w:rPr>
          <w:rFonts w:hint="eastAsia"/>
        </w:rPr>
        <w:t>IR</w:t>
      </w:r>
      <w:r>
        <w:rPr>
          <w:rFonts w:hint="eastAsia"/>
        </w:rPr>
        <w:t>中的</w:t>
      </w:r>
      <w:r>
        <w:rPr>
          <w:rFonts w:hint="eastAsia"/>
        </w:rPr>
        <w:t>OP</w:t>
      </w:r>
      <w:r>
        <w:rPr>
          <w:rFonts w:hint="eastAsia"/>
        </w:rPr>
        <w:t>字段与各个指令所对应的</w:t>
      </w:r>
      <w:r>
        <w:rPr>
          <w:rFonts w:hint="eastAsia"/>
        </w:rPr>
        <w:t>OP</w:t>
      </w:r>
      <w:r>
        <w:rPr>
          <w:rFonts w:hint="eastAsia"/>
        </w:rPr>
        <w:t>相比较，相同则</w:t>
      </w:r>
      <w:r w:rsidR="00DB568E">
        <w:rPr>
          <w:rFonts w:hint="eastAsia"/>
        </w:rPr>
        <w:t>输出对应的输出信号。其中对于</w:t>
      </w:r>
      <w:proofErr w:type="spellStart"/>
      <w:r w:rsidR="00DB568E">
        <w:rPr>
          <w:rFonts w:hint="eastAsia"/>
        </w:rPr>
        <w:t>slt</w:t>
      </w:r>
      <w:proofErr w:type="spellEnd"/>
      <w:r w:rsidR="00DB568E">
        <w:rPr>
          <w:rFonts w:hint="eastAsia"/>
        </w:rPr>
        <w:t>指令的判断需要在比较</w:t>
      </w:r>
      <w:r w:rsidR="00DB568E">
        <w:rPr>
          <w:rFonts w:hint="eastAsia"/>
        </w:rPr>
        <w:t>OP</w:t>
      </w:r>
      <w:r w:rsidR="00DB568E">
        <w:rPr>
          <w:rFonts w:hint="eastAsia"/>
        </w:rPr>
        <w:t>的同时也比较</w:t>
      </w:r>
      <w:r w:rsidR="00DB568E">
        <w:rPr>
          <w:rFonts w:hint="eastAsia"/>
        </w:rPr>
        <w:t>FUNCT</w:t>
      </w:r>
      <w:r w:rsidR="00DB568E">
        <w:rPr>
          <w:rFonts w:hint="eastAsia"/>
        </w:rPr>
        <w:t>字段。</w:t>
      </w:r>
    </w:p>
    <w:p w14:paraId="295E88B5" w14:textId="2D3B06F6" w:rsidR="000A00E6" w:rsidRDefault="000B7275">
      <w:pPr>
        <w:pStyle w:val="a3"/>
        <w:ind w:firstLineChars="0"/>
      </w:pPr>
      <w:r>
        <w:rPr>
          <w:rFonts w:hint="eastAsia"/>
        </w:rPr>
        <w:t>根据分析并结合各个指令的</w:t>
      </w:r>
      <w:r>
        <w:rPr>
          <w:rFonts w:hint="eastAsia"/>
        </w:rPr>
        <w:t>OP</w:t>
      </w:r>
      <w:r>
        <w:rPr>
          <w:rFonts w:hint="eastAsia"/>
        </w:rPr>
        <w:t>，所</w:t>
      </w:r>
      <w:r w:rsidR="000A00E6">
        <w:rPr>
          <w:rFonts w:hint="eastAsia"/>
        </w:rPr>
        <w:t>设计得出的电路如图</w:t>
      </w:r>
      <w:r w:rsidR="000A00E6">
        <w:rPr>
          <w:rFonts w:hint="eastAsia"/>
        </w:rPr>
        <w:t>1</w:t>
      </w:r>
      <w:r w:rsidR="000A00E6">
        <w:t>-1</w:t>
      </w:r>
      <w:r w:rsidR="000A00E6">
        <w:rPr>
          <w:rFonts w:hint="eastAsia"/>
        </w:rPr>
        <w:t>所示。</w:t>
      </w:r>
    </w:p>
    <w:p w14:paraId="66EF770C" w14:textId="0D784BFB" w:rsidR="000A00E6" w:rsidRDefault="000A00E6" w:rsidP="000A00E6">
      <w:pPr>
        <w:pStyle w:val="a3"/>
        <w:ind w:firstLineChars="0"/>
        <w:jc w:val="center"/>
      </w:pPr>
      <w:r>
        <w:rPr>
          <w:noProof/>
        </w:rPr>
        <w:lastRenderedPageBreak/>
        <w:drawing>
          <wp:inline distT="0" distB="0" distL="0" distR="0" wp14:anchorId="481C8FF8" wp14:editId="5F1A428F">
            <wp:extent cx="2315448" cy="15049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39" cy="1521908"/>
                    </a:xfrm>
                    <a:prstGeom prst="rect">
                      <a:avLst/>
                    </a:prstGeom>
                  </pic:spPr>
                </pic:pic>
              </a:graphicData>
            </a:graphic>
          </wp:inline>
        </w:drawing>
      </w:r>
    </w:p>
    <w:p w14:paraId="5B07A277" w14:textId="6A0446B8" w:rsidR="000A00E6" w:rsidRPr="00D23B91" w:rsidRDefault="000A00E6" w:rsidP="000A00E6">
      <w:pPr>
        <w:pStyle w:val="a8"/>
        <w:spacing w:before="91" w:after="91"/>
        <w:rPr>
          <w:rFonts w:hint="eastAsia"/>
        </w:rPr>
      </w:pPr>
      <w:r>
        <w:rPr>
          <w:rFonts w:hint="eastAsia"/>
        </w:rPr>
        <w:t>图1</w:t>
      </w:r>
      <w:r>
        <w:t xml:space="preserve">-1 </w:t>
      </w:r>
      <w:r>
        <w:rPr>
          <w:rFonts w:hint="eastAsia"/>
        </w:rPr>
        <w:t>MIPS指令译码器</w:t>
      </w:r>
    </w:p>
    <w:p w14:paraId="2A38A430" w14:textId="6EB016F3" w:rsidR="003F48C1" w:rsidRDefault="00D23B91">
      <w:pPr>
        <w:pStyle w:val="30"/>
        <w:spacing w:beforeLines="0" w:before="229" w:afterLines="0" w:after="229"/>
      </w:pPr>
      <w:bookmarkStart w:id="20" w:name="_Toc108056918"/>
      <w:r w:rsidRPr="00D23B91">
        <w:rPr>
          <w:rFonts w:hint="eastAsia"/>
        </w:rPr>
        <w:t>支持中断的微程序入口查找逻辑</w:t>
      </w:r>
      <w:bookmarkEnd w:id="20"/>
    </w:p>
    <w:p w14:paraId="746D4AE1" w14:textId="1C7648BE" w:rsidR="00DB568E" w:rsidRDefault="00DB568E" w:rsidP="00DB568E">
      <w:pPr>
        <w:pStyle w:val="a3"/>
        <w:ind w:firstLineChars="0"/>
      </w:pPr>
      <w:r>
        <w:rPr>
          <w:rFonts w:hint="eastAsia"/>
        </w:rPr>
        <w:t>设计如图</w:t>
      </w:r>
      <w:r>
        <w:rPr>
          <w:rFonts w:hint="eastAsia"/>
        </w:rPr>
        <w:t>1</w:t>
      </w:r>
      <w:r>
        <w:t>-</w:t>
      </w:r>
      <w:r w:rsidR="000A00E6">
        <w:t>2</w:t>
      </w:r>
      <w:r>
        <w:rPr>
          <w:rFonts w:hint="eastAsia"/>
        </w:rPr>
        <w:t>所示的电路，</w:t>
      </w:r>
      <w:r w:rsidRPr="00DB568E">
        <w:rPr>
          <w:rFonts w:hint="eastAsia"/>
        </w:rPr>
        <w:t>根据指令译码信号生成</w:t>
      </w:r>
      <w:r w:rsidRPr="00DB568E">
        <w:rPr>
          <w:rFonts w:hint="eastAsia"/>
        </w:rPr>
        <w:t>5</w:t>
      </w:r>
      <w:r w:rsidRPr="00DB568E">
        <w:rPr>
          <w:rFonts w:hint="eastAsia"/>
        </w:rPr>
        <w:t>位的微程序入口地址</w:t>
      </w:r>
      <w:r>
        <w:rPr>
          <w:rFonts w:hint="eastAsia"/>
        </w:rPr>
        <w:t>。</w:t>
      </w:r>
    </w:p>
    <w:p w14:paraId="6258C12C" w14:textId="29D3CF9D" w:rsidR="00DB568E" w:rsidRDefault="00DB568E" w:rsidP="00DB568E">
      <w:pPr>
        <w:pStyle w:val="a3"/>
        <w:ind w:firstLine="480"/>
        <w:jc w:val="center"/>
      </w:pPr>
      <w:r>
        <w:rPr>
          <w:noProof/>
        </w:rPr>
        <w:drawing>
          <wp:inline distT="0" distB="0" distL="0" distR="0" wp14:anchorId="218AB0AC" wp14:editId="76B4FE84">
            <wp:extent cx="2461260" cy="14548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4907" cy="1468856"/>
                    </a:xfrm>
                    <a:prstGeom prst="rect">
                      <a:avLst/>
                    </a:prstGeom>
                    <a:noFill/>
                    <a:ln>
                      <a:noFill/>
                    </a:ln>
                  </pic:spPr>
                </pic:pic>
              </a:graphicData>
            </a:graphic>
          </wp:inline>
        </w:drawing>
      </w:r>
    </w:p>
    <w:p w14:paraId="3DD093A6" w14:textId="7BCB6B57" w:rsidR="00DB568E" w:rsidRDefault="00DB568E" w:rsidP="00DB568E">
      <w:pPr>
        <w:pStyle w:val="a8"/>
        <w:spacing w:before="91" w:after="91"/>
      </w:pPr>
      <w:r>
        <w:rPr>
          <w:rFonts w:hint="eastAsia"/>
        </w:rPr>
        <w:t>图</w:t>
      </w:r>
      <w:r>
        <w:t>1-</w:t>
      </w:r>
      <w:r w:rsidR="000A00E6">
        <w:t>2</w:t>
      </w:r>
      <w:r>
        <w:t xml:space="preserve"> </w:t>
      </w:r>
      <w:r>
        <w:rPr>
          <w:rFonts w:hint="eastAsia"/>
        </w:rPr>
        <w:t>微程序入口查找逻辑电路</w:t>
      </w:r>
    </w:p>
    <w:p w14:paraId="436FC795" w14:textId="197B6132" w:rsidR="00DB568E" w:rsidRDefault="00DB568E" w:rsidP="00DB568E">
      <w:pPr>
        <w:pStyle w:val="a3"/>
        <w:ind w:firstLineChars="0"/>
      </w:pPr>
      <w:r>
        <w:rPr>
          <w:rFonts w:hint="eastAsia"/>
        </w:rPr>
        <w:t>地址转移逻辑如图</w:t>
      </w:r>
      <w:r>
        <w:rPr>
          <w:rFonts w:hint="eastAsia"/>
        </w:rPr>
        <w:t>1</w:t>
      </w:r>
      <w:r>
        <w:t>-</w:t>
      </w:r>
      <w:r w:rsidR="000A00E6">
        <w:t>3</w:t>
      </w:r>
      <w:r>
        <w:rPr>
          <w:rFonts w:hint="eastAsia"/>
        </w:rPr>
        <w:t>所示</w:t>
      </w:r>
      <w:r w:rsidR="006E72B9">
        <w:rPr>
          <w:rFonts w:hint="eastAsia"/>
        </w:rPr>
        <w:t>。</w:t>
      </w:r>
    </w:p>
    <w:p w14:paraId="38B865EA" w14:textId="379693DB" w:rsidR="00DB568E" w:rsidRDefault="00DB568E" w:rsidP="00DB568E">
      <w:pPr>
        <w:pStyle w:val="a3"/>
        <w:ind w:firstLine="480"/>
        <w:jc w:val="center"/>
      </w:pPr>
      <w:r>
        <w:rPr>
          <w:noProof/>
        </w:rPr>
        <w:drawing>
          <wp:inline distT="0" distB="0" distL="0" distR="0" wp14:anchorId="1534B5B8" wp14:editId="3C5BC0E2">
            <wp:extent cx="3647120" cy="2959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005" cy="2971989"/>
                    </a:xfrm>
                    <a:prstGeom prst="rect">
                      <a:avLst/>
                    </a:prstGeom>
                    <a:noFill/>
                    <a:ln>
                      <a:noFill/>
                    </a:ln>
                  </pic:spPr>
                </pic:pic>
              </a:graphicData>
            </a:graphic>
          </wp:inline>
        </w:drawing>
      </w:r>
    </w:p>
    <w:p w14:paraId="26B317A5" w14:textId="2D4C7709" w:rsidR="00DB568E" w:rsidRDefault="00DB568E" w:rsidP="00DB568E">
      <w:pPr>
        <w:pStyle w:val="a8"/>
        <w:spacing w:before="91" w:after="91"/>
      </w:pPr>
      <w:r>
        <w:rPr>
          <w:rFonts w:hint="eastAsia"/>
        </w:rPr>
        <w:t>图1</w:t>
      </w:r>
      <w:r>
        <w:t>-</w:t>
      </w:r>
      <w:r w:rsidR="000A00E6">
        <w:t>3</w:t>
      </w:r>
      <w:r>
        <w:t xml:space="preserve"> </w:t>
      </w:r>
      <w:r>
        <w:rPr>
          <w:rFonts w:hint="eastAsia"/>
        </w:rPr>
        <w:t>地址转移逻辑</w:t>
      </w:r>
    </w:p>
    <w:p w14:paraId="77E6E6D2" w14:textId="207025C7" w:rsidR="006E72B9" w:rsidRDefault="006E72B9" w:rsidP="006E72B9">
      <w:pPr>
        <w:ind w:firstLine="420"/>
        <w:rPr>
          <w:rFonts w:hint="eastAsia"/>
        </w:rPr>
      </w:pPr>
      <w:r>
        <w:rPr>
          <w:rFonts w:hint="eastAsia"/>
        </w:rPr>
        <w:lastRenderedPageBreak/>
        <w:t>填写所提供的</w:t>
      </w:r>
      <w:r>
        <w:rPr>
          <w:rFonts w:hint="eastAsia"/>
        </w:rPr>
        <w:t>6</w:t>
      </w:r>
      <w:r>
        <w:rPr>
          <w:rFonts w:hint="eastAsia"/>
        </w:rPr>
        <w:t>号表格中的微程序入口地址表格</w:t>
      </w:r>
      <w:r w:rsidR="000B7275">
        <w:rPr>
          <w:rFonts w:hint="eastAsia"/>
        </w:rPr>
        <w:t>，由图</w:t>
      </w:r>
      <w:r w:rsidR="000B7275">
        <w:rPr>
          <w:rFonts w:hint="eastAsia"/>
        </w:rPr>
        <w:t>1</w:t>
      </w:r>
      <w:r w:rsidR="000B7275">
        <w:t>-3</w:t>
      </w:r>
      <w:r w:rsidR="000B7275">
        <w:rPr>
          <w:rFonts w:hint="eastAsia"/>
        </w:rPr>
        <w:t>中可以得出</w:t>
      </w:r>
      <w:proofErr w:type="spellStart"/>
      <w:r w:rsidR="000B7275">
        <w:rPr>
          <w:rFonts w:hint="eastAsia"/>
        </w:rPr>
        <w:t>lw</w:t>
      </w:r>
      <w:proofErr w:type="spellEnd"/>
      <w:r w:rsidR="000B7275">
        <w:rPr>
          <w:rFonts w:hint="eastAsia"/>
        </w:rPr>
        <w:t>、</w:t>
      </w:r>
      <w:proofErr w:type="spellStart"/>
      <w:r w:rsidR="000B7275">
        <w:rPr>
          <w:rFonts w:hint="eastAsia"/>
        </w:rPr>
        <w:t>sw</w:t>
      </w:r>
      <w:proofErr w:type="spellEnd"/>
      <w:r w:rsidR="000B7275">
        <w:rPr>
          <w:rFonts w:hint="eastAsia"/>
        </w:rPr>
        <w:t>、</w:t>
      </w:r>
      <w:proofErr w:type="spellStart"/>
      <w:r w:rsidR="000B7275">
        <w:rPr>
          <w:rFonts w:hint="eastAsia"/>
        </w:rPr>
        <w:t>beq</w:t>
      </w:r>
      <w:proofErr w:type="spellEnd"/>
      <w:r w:rsidR="000B7275">
        <w:rPr>
          <w:rFonts w:hint="eastAsia"/>
        </w:rPr>
        <w:t>、</w:t>
      </w:r>
      <w:proofErr w:type="spellStart"/>
      <w:r w:rsidR="000B7275">
        <w:rPr>
          <w:rFonts w:hint="eastAsia"/>
        </w:rPr>
        <w:t>slt</w:t>
      </w:r>
      <w:proofErr w:type="spellEnd"/>
      <w:r w:rsidR="000B7275">
        <w:rPr>
          <w:rFonts w:hint="eastAsia"/>
        </w:rPr>
        <w:t>、</w:t>
      </w:r>
      <w:proofErr w:type="spellStart"/>
      <w:r w:rsidR="000B7275">
        <w:rPr>
          <w:rFonts w:hint="eastAsia"/>
        </w:rPr>
        <w:t>addi</w:t>
      </w:r>
      <w:proofErr w:type="spellEnd"/>
      <w:r w:rsidR="000B7275">
        <w:rPr>
          <w:rFonts w:hint="eastAsia"/>
        </w:rPr>
        <w:t>和</w:t>
      </w:r>
      <w:proofErr w:type="spellStart"/>
      <w:r w:rsidR="000B7275">
        <w:rPr>
          <w:rFonts w:hint="eastAsia"/>
        </w:rPr>
        <w:t>eret</w:t>
      </w:r>
      <w:proofErr w:type="spellEnd"/>
      <w:r w:rsidR="000B7275">
        <w:rPr>
          <w:rFonts w:hint="eastAsia"/>
        </w:rPr>
        <w:t>指令的入口地址分别为</w:t>
      </w:r>
      <w:r w:rsidR="000B7275">
        <w:rPr>
          <w:rFonts w:hint="eastAsia"/>
        </w:rPr>
        <w:t>4</w:t>
      </w:r>
      <w:r w:rsidR="000B7275">
        <w:rPr>
          <w:rFonts w:hint="eastAsia"/>
        </w:rPr>
        <w:t>、</w:t>
      </w:r>
      <w:r w:rsidR="000B7275">
        <w:rPr>
          <w:rFonts w:hint="eastAsia"/>
        </w:rPr>
        <w:t>9</w:t>
      </w:r>
      <w:r w:rsidR="000B7275">
        <w:rPr>
          <w:rFonts w:hint="eastAsia"/>
        </w:rPr>
        <w:t>、</w:t>
      </w:r>
      <w:r w:rsidR="000B7275">
        <w:rPr>
          <w:rFonts w:hint="eastAsia"/>
        </w:rPr>
        <w:t>1</w:t>
      </w:r>
      <w:r w:rsidR="000B7275">
        <w:t>4</w:t>
      </w:r>
      <w:r w:rsidR="000B7275">
        <w:rPr>
          <w:rFonts w:hint="eastAsia"/>
        </w:rPr>
        <w:t>、</w:t>
      </w:r>
      <w:r w:rsidR="000B7275">
        <w:rPr>
          <w:rFonts w:hint="eastAsia"/>
        </w:rPr>
        <w:t>1</w:t>
      </w:r>
      <w:r w:rsidR="000B7275">
        <w:t>9</w:t>
      </w:r>
      <w:r w:rsidR="000B7275">
        <w:rPr>
          <w:rFonts w:hint="eastAsia"/>
        </w:rPr>
        <w:t>、</w:t>
      </w:r>
      <w:r w:rsidR="000B7275">
        <w:rPr>
          <w:rFonts w:hint="eastAsia"/>
        </w:rPr>
        <w:t>2</w:t>
      </w:r>
      <w:r w:rsidR="000B7275">
        <w:t>2</w:t>
      </w:r>
      <w:r w:rsidR="000B7275">
        <w:rPr>
          <w:rFonts w:hint="eastAsia"/>
        </w:rPr>
        <w:t>和</w:t>
      </w:r>
      <w:r w:rsidR="000B7275">
        <w:rPr>
          <w:rFonts w:hint="eastAsia"/>
        </w:rPr>
        <w:t>2</w:t>
      </w:r>
      <w:r w:rsidR="000B7275">
        <w:t>5</w:t>
      </w:r>
      <w:r>
        <w:rPr>
          <w:rFonts w:hint="eastAsia"/>
        </w:rPr>
        <w:t>，</w:t>
      </w:r>
      <w:r w:rsidR="000B7275">
        <w:rPr>
          <w:rFonts w:hint="eastAsia"/>
        </w:rPr>
        <w:t>填入表格</w:t>
      </w:r>
      <w:r>
        <w:rPr>
          <w:rFonts w:hint="eastAsia"/>
        </w:rPr>
        <w:t>如图</w:t>
      </w:r>
      <w:r>
        <w:rPr>
          <w:rFonts w:hint="eastAsia"/>
        </w:rPr>
        <w:t>1</w:t>
      </w:r>
      <w:r>
        <w:t>-4</w:t>
      </w:r>
      <w:r>
        <w:rPr>
          <w:rFonts w:hint="eastAsia"/>
        </w:rPr>
        <w:t>所示。</w:t>
      </w:r>
    </w:p>
    <w:p w14:paraId="63DC674A" w14:textId="4B02A440" w:rsidR="006E72B9" w:rsidRDefault="006E72B9" w:rsidP="006E72B9">
      <w:pPr>
        <w:ind w:firstLine="420"/>
        <w:jc w:val="center"/>
      </w:pPr>
      <w:r>
        <w:rPr>
          <w:noProof/>
        </w:rPr>
        <w:drawing>
          <wp:inline distT="0" distB="0" distL="0" distR="0" wp14:anchorId="41F39C02" wp14:editId="2EAA015A">
            <wp:extent cx="3677198" cy="139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435"/>
                    <a:stretch/>
                  </pic:blipFill>
                  <pic:spPr bwMode="auto">
                    <a:xfrm>
                      <a:off x="0" y="0"/>
                      <a:ext cx="3719622" cy="1406694"/>
                    </a:xfrm>
                    <a:prstGeom prst="rect">
                      <a:avLst/>
                    </a:prstGeom>
                    <a:ln>
                      <a:noFill/>
                    </a:ln>
                    <a:extLst>
                      <a:ext uri="{53640926-AAD7-44D8-BBD7-CCE9431645EC}">
                        <a14:shadowObscured xmlns:a14="http://schemas.microsoft.com/office/drawing/2010/main"/>
                      </a:ext>
                    </a:extLst>
                  </pic:spPr>
                </pic:pic>
              </a:graphicData>
            </a:graphic>
          </wp:inline>
        </w:drawing>
      </w:r>
    </w:p>
    <w:p w14:paraId="3F63FAD3" w14:textId="687459E0" w:rsidR="006E72B9" w:rsidRDefault="006E72B9" w:rsidP="006E72B9">
      <w:pPr>
        <w:pStyle w:val="a8"/>
        <w:spacing w:before="91" w:after="91"/>
        <w:rPr>
          <w:rFonts w:hint="eastAsia"/>
        </w:rPr>
      </w:pPr>
      <w:r>
        <w:rPr>
          <w:rFonts w:hint="eastAsia"/>
        </w:rPr>
        <w:t>图1</w:t>
      </w:r>
      <w:r>
        <w:t xml:space="preserve">-4 </w:t>
      </w:r>
      <w:r>
        <w:rPr>
          <w:rFonts w:hint="eastAsia"/>
        </w:rPr>
        <w:t>微程序入口地址表格</w:t>
      </w:r>
    </w:p>
    <w:p w14:paraId="47BB71BA" w14:textId="642051E2" w:rsidR="006E72B9" w:rsidRPr="006E72B9" w:rsidRDefault="006E72B9" w:rsidP="006E72B9">
      <w:pPr>
        <w:ind w:firstLine="420"/>
        <w:rPr>
          <w:rFonts w:hint="eastAsia"/>
        </w:rPr>
      </w:pPr>
      <w:r>
        <w:rPr>
          <w:rFonts w:hint="eastAsia"/>
        </w:rPr>
        <w:t>将表格自动生成的表达式使用</w:t>
      </w:r>
      <w:proofErr w:type="spellStart"/>
      <w:r>
        <w:rPr>
          <w:rFonts w:hint="eastAsia"/>
        </w:rPr>
        <w:t>logisim</w:t>
      </w:r>
      <w:proofErr w:type="spellEnd"/>
      <w:r>
        <w:rPr>
          <w:rFonts w:hint="eastAsia"/>
        </w:rPr>
        <w:t>的</w:t>
      </w:r>
      <w:r w:rsidRPr="00DB568E">
        <w:rPr>
          <w:rFonts w:hint="eastAsia"/>
        </w:rPr>
        <w:t>分析组合逻辑电路功能</w:t>
      </w:r>
      <w:r>
        <w:rPr>
          <w:rFonts w:hint="eastAsia"/>
        </w:rPr>
        <w:t>即可</w:t>
      </w:r>
      <w:r w:rsidRPr="00DB568E">
        <w:rPr>
          <w:rFonts w:hint="eastAsia"/>
        </w:rPr>
        <w:t>自动生成电路</w:t>
      </w:r>
      <w:r>
        <w:rPr>
          <w:rFonts w:hint="eastAsia"/>
        </w:rPr>
        <w:t>。</w:t>
      </w:r>
    </w:p>
    <w:p w14:paraId="59FF8234" w14:textId="270362D0" w:rsidR="003F48C1" w:rsidRDefault="00D23B91">
      <w:pPr>
        <w:pStyle w:val="30"/>
        <w:spacing w:beforeLines="0" w:before="229" w:afterLines="0" w:after="229"/>
        <w:rPr>
          <w:bCs w:val="0"/>
        </w:rPr>
      </w:pPr>
      <w:bookmarkStart w:id="21" w:name="_Toc108056919"/>
      <w:r w:rsidRPr="00D23B91">
        <w:rPr>
          <w:rFonts w:hint="eastAsia"/>
          <w:bCs w:val="0"/>
        </w:rPr>
        <w:t>支持中断的微程序条件判别测试逻辑</w:t>
      </w:r>
      <w:bookmarkEnd w:id="21"/>
    </w:p>
    <w:p w14:paraId="2864437F" w14:textId="77777777" w:rsidR="000B7275" w:rsidRDefault="000A00E6" w:rsidP="000B7275">
      <w:pPr>
        <w:pStyle w:val="a3"/>
        <w:ind w:firstLine="480"/>
      </w:pPr>
      <w:r w:rsidRPr="000A00E6">
        <w:rPr>
          <w:rFonts w:hint="eastAsia"/>
        </w:rPr>
        <w:t>根据微指令字中的判别测试字段和条件反馈信息生成后续地址的多路选择信号，实现对应组合逻辑</w:t>
      </w:r>
      <w:r w:rsidR="000B7275">
        <w:rPr>
          <w:rFonts w:hint="eastAsia"/>
        </w:rPr>
        <w:t>。</w:t>
      </w:r>
    </w:p>
    <w:p w14:paraId="332B589D" w14:textId="7D8F6155" w:rsidR="000B7275" w:rsidRDefault="000B7275" w:rsidP="000B7275">
      <w:pPr>
        <w:pStyle w:val="a3"/>
        <w:ind w:firstLine="480"/>
      </w:pPr>
      <w:r>
        <w:rPr>
          <w:rFonts w:hint="eastAsia"/>
        </w:rPr>
        <w:t>P</w:t>
      </w:r>
      <w:r>
        <w:t>0</w:t>
      </w:r>
      <w:r>
        <w:rPr>
          <w:rFonts w:hint="eastAsia"/>
        </w:rPr>
        <w:t>、</w:t>
      </w:r>
      <w:r>
        <w:rPr>
          <w:rFonts w:hint="eastAsia"/>
        </w:rPr>
        <w:t>P1</w:t>
      </w:r>
      <w:r>
        <w:rPr>
          <w:rFonts w:hint="eastAsia"/>
        </w:rPr>
        <w:t>和</w:t>
      </w:r>
      <w:r>
        <w:rPr>
          <w:rFonts w:hint="eastAsia"/>
        </w:rPr>
        <w:t>P</w:t>
      </w:r>
      <w:r>
        <w:t>2</w:t>
      </w:r>
      <w:r>
        <w:rPr>
          <w:rFonts w:hint="eastAsia"/>
        </w:rPr>
        <w:t>为输入判别测试位。</w:t>
      </w:r>
      <w:r>
        <w:rPr>
          <w:rFonts w:hint="eastAsia"/>
        </w:rPr>
        <w:t>P</w:t>
      </w:r>
      <w:r>
        <w:t>0</w:t>
      </w:r>
      <w:r>
        <w:rPr>
          <w:rFonts w:hint="eastAsia"/>
        </w:rPr>
        <w:t>为</w:t>
      </w:r>
      <w:r>
        <w:rPr>
          <w:rFonts w:hint="eastAsia"/>
        </w:rPr>
        <w:t>1</w:t>
      </w:r>
      <w:r>
        <w:rPr>
          <w:rFonts w:hint="eastAsia"/>
        </w:rPr>
        <w:t>时需要根据指令功能进行微程序分支，</w:t>
      </w:r>
      <w:r w:rsidR="00A01F70">
        <w:rPr>
          <w:rFonts w:hint="eastAsia"/>
        </w:rPr>
        <w:t xml:space="preserve"> </w:t>
      </w:r>
      <w:r>
        <w:rPr>
          <w:rFonts w:hint="eastAsia"/>
        </w:rPr>
        <w:t>P</w:t>
      </w:r>
      <w:r>
        <w:t>1</w:t>
      </w:r>
      <w:r>
        <w:rPr>
          <w:rFonts w:hint="eastAsia"/>
        </w:rPr>
        <w:t>为</w:t>
      </w:r>
      <w:r>
        <w:rPr>
          <w:rFonts w:hint="eastAsia"/>
        </w:rPr>
        <w:t>1</w:t>
      </w:r>
      <w:r>
        <w:rPr>
          <w:rFonts w:hint="eastAsia"/>
        </w:rPr>
        <w:t>时需要根据</w:t>
      </w:r>
      <w:r>
        <w:rPr>
          <w:rFonts w:hint="eastAsia"/>
        </w:rPr>
        <w:t>equal</w:t>
      </w:r>
      <w:r>
        <w:rPr>
          <w:rFonts w:hint="eastAsia"/>
        </w:rPr>
        <w:t>标志进行微程序分支</w:t>
      </w:r>
      <w:r w:rsidR="00A01F70">
        <w:rPr>
          <w:rFonts w:hint="eastAsia"/>
        </w:rPr>
        <w:t>，</w:t>
      </w:r>
      <w:r>
        <w:rPr>
          <w:rFonts w:hint="eastAsia"/>
        </w:rPr>
        <w:t>P2</w:t>
      </w:r>
      <w:r>
        <w:rPr>
          <w:rFonts w:hint="eastAsia"/>
        </w:rPr>
        <w:t>为</w:t>
      </w:r>
      <w:r>
        <w:rPr>
          <w:rFonts w:hint="eastAsia"/>
        </w:rPr>
        <w:t>1</w:t>
      </w:r>
      <w:r>
        <w:rPr>
          <w:rFonts w:hint="eastAsia"/>
        </w:rPr>
        <w:t>时表示是当前微程序的最后一条微指令。</w:t>
      </w:r>
    </w:p>
    <w:p w14:paraId="5D6EEB31" w14:textId="3564EFAE" w:rsidR="000B7275" w:rsidRDefault="000B7275" w:rsidP="000B7275">
      <w:pPr>
        <w:pStyle w:val="a3"/>
        <w:ind w:firstLine="480"/>
        <w:rPr>
          <w:rFonts w:hint="eastAsia"/>
        </w:rPr>
      </w:pPr>
      <w:r>
        <w:rPr>
          <w:rFonts w:hint="eastAsia"/>
        </w:rPr>
        <w:t>equal</w:t>
      </w:r>
      <w:r>
        <w:rPr>
          <w:rFonts w:hint="eastAsia"/>
        </w:rPr>
        <w:t>为输入条件状态位，为</w:t>
      </w:r>
      <w:r>
        <w:rPr>
          <w:rFonts w:hint="eastAsia"/>
        </w:rPr>
        <w:t>1</w:t>
      </w:r>
      <w:r>
        <w:rPr>
          <w:rFonts w:hint="eastAsia"/>
        </w:rPr>
        <w:t>表示运算相等。</w:t>
      </w:r>
      <w:proofErr w:type="spellStart"/>
      <w:r>
        <w:rPr>
          <w:rFonts w:hint="eastAsia"/>
        </w:rPr>
        <w:t>IntR</w:t>
      </w:r>
      <w:proofErr w:type="spellEnd"/>
      <w:r>
        <w:rPr>
          <w:rFonts w:hint="eastAsia"/>
        </w:rPr>
        <w:t>为</w:t>
      </w:r>
      <w:r>
        <w:rPr>
          <w:rFonts w:hint="eastAsia"/>
        </w:rPr>
        <w:t>1</w:t>
      </w:r>
      <w:r>
        <w:rPr>
          <w:rFonts w:hint="eastAsia"/>
        </w:rPr>
        <w:t>时表示存在中断请求，需要转中断响应微程序执行。</w:t>
      </w:r>
    </w:p>
    <w:p w14:paraId="1A58F591" w14:textId="0454EDAF" w:rsidR="006E72B9" w:rsidRDefault="00A01F70" w:rsidP="00DB568E">
      <w:pPr>
        <w:pStyle w:val="a3"/>
        <w:ind w:firstLine="480"/>
      </w:pPr>
      <w:r>
        <w:rPr>
          <w:rFonts w:hint="eastAsia"/>
        </w:rPr>
        <w:t>根据上述分析</w:t>
      </w:r>
      <w:r w:rsidR="000A00E6">
        <w:rPr>
          <w:rFonts w:hint="eastAsia"/>
        </w:rPr>
        <w:t>填写所提供的</w:t>
      </w:r>
      <w:r w:rsidR="000A00E6">
        <w:t>4</w:t>
      </w:r>
      <w:r w:rsidR="000A00E6">
        <w:rPr>
          <w:rFonts w:hint="eastAsia"/>
        </w:rPr>
        <w:t>号表格中的组合逻辑真值表，</w:t>
      </w:r>
      <w:r w:rsidR="006E72B9">
        <w:rPr>
          <w:rFonts w:hint="eastAsia"/>
        </w:rPr>
        <w:t>如图</w:t>
      </w:r>
      <w:r w:rsidR="006E72B9">
        <w:rPr>
          <w:rFonts w:hint="eastAsia"/>
        </w:rPr>
        <w:t>1</w:t>
      </w:r>
      <w:r w:rsidR="006E72B9">
        <w:t>-5</w:t>
      </w:r>
      <w:r w:rsidR="006E72B9">
        <w:rPr>
          <w:rFonts w:hint="eastAsia"/>
        </w:rPr>
        <w:t>所示。</w:t>
      </w:r>
    </w:p>
    <w:p w14:paraId="3EB56DE5" w14:textId="21C5886A" w:rsidR="006E72B9" w:rsidRDefault="006E72B9" w:rsidP="006E72B9">
      <w:pPr>
        <w:pStyle w:val="a3"/>
        <w:ind w:firstLine="480"/>
        <w:jc w:val="center"/>
      </w:pPr>
      <w:r>
        <w:rPr>
          <w:noProof/>
        </w:rPr>
        <w:drawing>
          <wp:inline distT="0" distB="0" distL="0" distR="0" wp14:anchorId="4EB76436" wp14:editId="256EBCF1">
            <wp:extent cx="3155950" cy="2319567"/>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347" cy="2335294"/>
                    </a:xfrm>
                    <a:prstGeom prst="rect">
                      <a:avLst/>
                    </a:prstGeom>
                  </pic:spPr>
                </pic:pic>
              </a:graphicData>
            </a:graphic>
          </wp:inline>
        </w:drawing>
      </w:r>
    </w:p>
    <w:p w14:paraId="320F1C7C" w14:textId="6B9DE922" w:rsidR="006E72B9" w:rsidRDefault="006E72B9" w:rsidP="006E72B9">
      <w:pPr>
        <w:pStyle w:val="a8"/>
        <w:spacing w:before="91" w:after="91"/>
        <w:rPr>
          <w:rFonts w:hint="eastAsia"/>
        </w:rPr>
      </w:pPr>
      <w:r>
        <w:rPr>
          <w:rFonts w:hint="eastAsia"/>
        </w:rPr>
        <w:t>图1</w:t>
      </w:r>
      <w:r>
        <w:t xml:space="preserve">-5 </w:t>
      </w:r>
      <w:r>
        <w:rPr>
          <w:rFonts w:hint="eastAsia"/>
        </w:rPr>
        <w:t>组合逻辑真值表</w:t>
      </w:r>
    </w:p>
    <w:p w14:paraId="47F28EB1" w14:textId="35B275AB" w:rsidR="00DB568E" w:rsidRDefault="000A00E6" w:rsidP="00DB568E">
      <w:pPr>
        <w:pStyle w:val="a3"/>
        <w:ind w:firstLine="480"/>
      </w:pPr>
      <w:r>
        <w:rPr>
          <w:rFonts w:hint="eastAsia"/>
        </w:rPr>
        <w:lastRenderedPageBreak/>
        <w:t>将表格自动生成的表达式使用</w:t>
      </w:r>
      <w:proofErr w:type="spellStart"/>
      <w:r>
        <w:rPr>
          <w:rFonts w:hint="eastAsia"/>
        </w:rPr>
        <w:t>logisim</w:t>
      </w:r>
      <w:proofErr w:type="spellEnd"/>
      <w:r>
        <w:rPr>
          <w:rFonts w:hint="eastAsia"/>
        </w:rPr>
        <w:t>的</w:t>
      </w:r>
      <w:r w:rsidRPr="00DB568E">
        <w:rPr>
          <w:rFonts w:hint="eastAsia"/>
        </w:rPr>
        <w:t>分析组合逻辑电路功能自动生成电路</w:t>
      </w:r>
      <w:r w:rsidRPr="000A00E6">
        <w:rPr>
          <w:rFonts w:hint="eastAsia"/>
        </w:rPr>
        <w:t>。</w:t>
      </w:r>
    </w:p>
    <w:p w14:paraId="06312A8D" w14:textId="49FC1C79" w:rsidR="000A00E6" w:rsidRDefault="000A00E6" w:rsidP="000A00E6">
      <w:pPr>
        <w:pStyle w:val="30"/>
        <w:spacing w:beforeLines="0" w:before="229" w:afterLines="0" w:after="229"/>
        <w:rPr>
          <w:bCs w:val="0"/>
        </w:rPr>
      </w:pPr>
      <w:bookmarkStart w:id="22" w:name="_Toc108056920"/>
      <w:r w:rsidRPr="000A00E6">
        <w:rPr>
          <w:rFonts w:hint="eastAsia"/>
          <w:bCs w:val="0"/>
        </w:rPr>
        <w:t>支持中断的微程序控制器设计</w:t>
      </w:r>
      <w:bookmarkEnd w:id="22"/>
    </w:p>
    <w:p w14:paraId="1CAC6342" w14:textId="6642FD52" w:rsidR="00A01F70" w:rsidRDefault="000A00E6" w:rsidP="00DB568E">
      <w:pPr>
        <w:pStyle w:val="a3"/>
        <w:ind w:firstLine="480"/>
      </w:pPr>
      <w:r>
        <w:rPr>
          <w:rFonts w:hint="eastAsia"/>
        </w:rPr>
        <w:t>根据指令操作以及实验指引，填写</w:t>
      </w:r>
      <w:r w:rsidRPr="000A00E6">
        <w:rPr>
          <w:rFonts w:hint="eastAsia"/>
        </w:rPr>
        <w:t>6</w:t>
      </w:r>
      <w:r w:rsidRPr="000A00E6">
        <w:rPr>
          <w:rFonts w:hint="eastAsia"/>
        </w:rPr>
        <w:t>号</w:t>
      </w:r>
      <w:r>
        <w:rPr>
          <w:rFonts w:hint="eastAsia"/>
        </w:rPr>
        <w:t>表格</w:t>
      </w:r>
      <w:r w:rsidRPr="000A00E6">
        <w:rPr>
          <w:rFonts w:hint="eastAsia"/>
        </w:rPr>
        <w:t>中的微程序自动生成表</w:t>
      </w:r>
      <w:r>
        <w:rPr>
          <w:rFonts w:hint="eastAsia"/>
        </w:rPr>
        <w:t>，得出所对应的</w:t>
      </w:r>
      <w:r>
        <w:t>16</w:t>
      </w:r>
      <w:r>
        <w:rPr>
          <w:rFonts w:hint="eastAsia"/>
        </w:rPr>
        <w:t>进制微指令，</w:t>
      </w:r>
      <w:r w:rsidR="00A01F70">
        <w:rPr>
          <w:rFonts w:hint="eastAsia"/>
        </w:rPr>
        <w:t>如图</w:t>
      </w:r>
      <w:r w:rsidR="00A01F70">
        <w:rPr>
          <w:rFonts w:hint="eastAsia"/>
        </w:rPr>
        <w:t>1</w:t>
      </w:r>
      <w:r w:rsidR="00A01F70">
        <w:t>-6</w:t>
      </w:r>
      <w:r w:rsidR="00A01F70">
        <w:rPr>
          <w:rFonts w:hint="eastAsia"/>
        </w:rPr>
        <w:t>所示。</w:t>
      </w:r>
    </w:p>
    <w:p w14:paraId="32FD304C" w14:textId="7CC60CA8" w:rsidR="00A01F70" w:rsidRDefault="00A01F70" w:rsidP="00A01F70">
      <w:pPr>
        <w:pStyle w:val="a3"/>
        <w:ind w:firstLine="480"/>
        <w:jc w:val="center"/>
      </w:pPr>
      <w:r>
        <w:rPr>
          <w:noProof/>
        </w:rPr>
        <w:drawing>
          <wp:inline distT="0" distB="0" distL="0" distR="0" wp14:anchorId="54E08EED" wp14:editId="2367BCEE">
            <wp:extent cx="5688965" cy="254190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2541905"/>
                    </a:xfrm>
                    <a:prstGeom prst="rect">
                      <a:avLst/>
                    </a:prstGeom>
                  </pic:spPr>
                </pic:pic>
              </a:graphicData>
            </a:graphic>
          </wp:inline>
        </w:drawing>
      </w:r>
    </w:p>
    <w:p w14:paraId="6C6FBF39" w14:textId="6B55B83D" w:rsidR="00A01F70" w:rsidRDefault="00A01F70" w:rsidP="00A01F70">
      <w:pPr>
        <w:pStyle w:val="a8"/>
        <w:spacing w:before="91" w:after="91"/>
        <w:rPr>
          <w:rFonts w:hint="eastAsia"/>
        </w:rPr>
      </w:pPr>
      <w:r>
        <w:rPr>
          <w:rFonts w:hint="eastAsia"/>
        </w:rPr>
        <w:t>图1</w:t>
      </w:r>
      <w:r>
        <w:t xml:space="preserve">-6 </w:t>
      </w:r>
      <w:r>
        <w:rPr>
          <w:rFonts w:hint="eastAsia"/>
        </w:rPr>
        <w:t>微程序自动生成表</w:t>
      </w:r>
    </w:p>
    <w:p w14:paraId="5805212A" w14:textId="7F39C4E2" w:rsidR="00A01F70" w:rsidRDefault="00A01F70" w:rsidP="00DB568E">
      <w:pPr>
        <w:pStyle w:val="a3"/>
        <w:ind w:firstLine="480"/>
      </w:pPr>
      <w:r>
        <w:rPr>
          <w:rFonts w:hint="eastAsia"/>
        </w:rPr>
        <w:t>将所得到的微指令</w:t>
      </w:r>
      <w:r w:rsidR="000A00E6">
        <w:rPr>
          <w:rFonts w:hint="eastAsia"/>
        </w:rPr>
        <w:t>存入到对应的控制存储器中</w:t>
      </w:r>
      <w:r>
        <w:rPr>
          <w:rFonts w:hint="eastAsia"/>
        </w:rPr>
        <w:t>，如图</w:t>
      </w:r>
      <w:r>
        <w:rPr>
          <w:rFonts w:hint="eastAsia"/>
        </w:rPr>
        <w:t>1</w:t>
      </w:r>
      <w:r>
        <w:t>-7</w:t>
      </w:r>
      <w:r>
        <w:rPr>
          <w:rFonts w:hint="eastAsia"/>
        </w:rPr>
        <w:t>所示</w:t>
      </w:r>
      <w:r w:rsidR="000A00E6">
        <w:rPr>
          <w:rFonts w:hint="eastAsia"/>
        </w:rPr>
        <w:t>。</w:t>
      </w:r>
    </w:p>
    <w:p w14:paraId="622D3678" w14:textId="6EA27697" w:rsidR="00A01F70" w:rsidRDefault="00A01F70" w:rsidP="00A01F70">
      <w:pPr>
        <w:pStyle w:val="a3"/>
        <w:ind w:firstLine="480"/>
        <w:jc w:val="center"/>
      </w:pPr>
      <w:r>
        <w:rPr>
          <w:noProof/>
        </w:rPr>
        <w:drawing>
          <wp:inline distT="0" distB="0" distL="0" distR="0" wp14:anchorId="16C8BE8F" wp14:editId="1377A626">
            <wp:extent cx="2240558" cy="1746250"/>
            <wp:effectExtent l="0" t="0" r="762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111" cy="1756813"/>
                    </a:xfrm>
                    <a:prstGeom prst="rect">
                      <a:avLst/>
                    </a:prstGeom>
                  </pic:spPr>
                </pic:pic>
              </a:graphicData>
            </a:graphic>
          </wp:inline>
        </w:drawing>
      </w:r>
    </w:p>
    <w:p w14:paraId="69AC6AC0" w14:textId="6928AD4C" w:rsidR="00A01F70" w:rsidRPr="00A01F70" w:rsidRDefault="00A01F70" w:rsidP="00A01F70">
      <w:pPr>
        <w:pStyle w:val="a8"/>
        <w:spacing w:before="91" w:after="91"/>
        <w:rPr>
          <w:rFonts w:hint="eastAsia"/>
        </w:rPr>
      </w:pPr>
      <w:r>
        <w:rPr>
          <w:rFonts w:hint="eastAsia"/>
        </w:rPr>
        <w:t>图1</w:t>
      </w:r>
      <w:r>
        <w:t xml:space="preserve">-7 </w:t>
      </w:r>
      <w:r>
        <w:rPr>
          <w:rFonts w:hint="eastAsia"/>
        </w:rPr>
        <w:t>控制存储器</w:t>
      </w:r>
    </w:p>
    <w:p w14:paraId="73EFE06D" w14:textId="581B9DB4" w:rsidR="00594ABF" w:rsidRDefault="000A00E6" w:rsidP="00594ABF">
      <w:pPr>
        <w:pStyle w:val="a3"/>
        <w:ind w:firstLine="480"/>
      </w:pPr>
      <w:r>
        <w:rPr>
          <w:rFonts w:hint="eastAsia"/>
        </w:rPr>
        <w:t>将前面所设计的</w:t>
      </w:r>
      <w:r w:rsidRPr="000A00E6">
        <w:rPr>
          <w:rFonts w:hint="eastAsia"/>
        </w:rPr>
        <w:t>微程序入口查找逻辑</w:t>
      </w:r>
      <w:r>
        <w:rPr>
          <w:rFonts w:hint="eastAsia"/>
        </w:rPr>
        <w:t>、</w:t>
      </w:r>
      <w:r w:rsidRPr="000A00E6">
        <w:rPr>
          <w:rFonts w:hint="eastAsia"/>
        </w:rPr>
        <w:t>判别测试逻辑</w:t>
      </w:r>
      <w:r>
        <w:rPr>
          <w:rFonts w:hint="eastAsia"/>
        </w:rPr>
        <w:t>、</w:t>
      </w:r>
      <w:r w:rsidRPr="000A00E6">
        <w:rPr>
          <w:rFonts w:hint="eastAsia"/>
        </w:rPr>
        <w:t>控制存储器等部件进行适当连接，实现微程序控制器的主要数据通路。</w:t>
      </w:r>
      <w:r w:rsidR="00A01F70">
        <w:rPr>
          <w:rFonts w:hint="eastAsia"/>
        </w:rPr>
        <w:t>根据功能，判别测试逻辑所控制的多路选择器的</w:t>
      </w:r>
      <w:r w:rsidR="00594ABF">
        <w:rPr>
          <w:rFonts w:hint="eastAsia"/>
        </w:rPr>
        <w:t>前</w:t>
      </w:r>
      <w:r w:rsidR="00A01F70">
        <w:rPr>
          <w:rFonts w:hint="eastAsia"/>
        </w:rPr>
        <w:t>四个输入端从</w:t>
      </w:r>
      <w:r w:rsidR="00A01F70">
        <w:rPr>
          <w:rFonts w:hint="eastAsia"/>
        </w:rPr>
        <w:t>0</w:t>
      </w:r>
      <w:r w:rsidR="00A01F70">
        <w:rPr>
          <w:rFonts w:hint="eastAsia"/>
        </w:rPr>
        <w:t>至</w:t>
      </w:r>
      <w:r w:rsidR="00A01F70">
        <w:t>3</w:t>
      </w:r>
      <w:r w:rsidR="00A01F70">
        <w:rPr>
          <w:rFonts w:hint="eastAsia"/>
        </w:rPr>
        <w:t>分别为：</w:t>
      </w:r>
      <w:r w:rsidR="00594ABF">
        <w:rPr>
          <w:rFonts w:hint="eastAsia"/>
        </w:rPr>
        <w:t>顺序地址即下一状态、微程序入口查找逻辑的输出即微程序入口、</w:t>
      </w:r>
      <w:proofErr w:type="spellStart"/>
      <w:r w:rsidR="00594ABF">
        <w:rPr>
          <w:rFonts w:hint="eastAsia"/>
        </w:rPr>
        <w:t>beq</w:t>
      </w:r>
      <w:proofErr w:type="spellEnd"/>
      <w:r w:rsidR="00594ABF">
        <w:rPr>
          <w:rFonts w:hint="eastAsia"/>
        </w:rPr>
        <w:t>分支</w:t>
      </w:r>
      <w:r w:rsidR="00594ABF">
        <w:rPr>
          <w:rFonts w:hint="eastAsia"/>
        </w:rPr>
        <w:t>equal</w:t>
      </w:r>
      <w:r w:rsidR="00594ABF">
        <w:rPr>
          <w:rFonts w:hint="eastAsia"/>
        </w:rPr>
        <w:t>为</w:t>
      </w:r>
      <w:r w:rsidR="00594ABF">
        <w:rPr>
          <w:rFonts w:hint="eastAsia"/>
        </w:rPr>
        <w:t>1</w:t>
      </w:r>
      <w:r w:rsidR="00594ABF">
        <w:rPr>
          <w:rFonts w:hint="eastAsia"/>
        </w:rPr>
        <w:t>时的</w:t>
      </w:r>
      <w:r w:rsidR="00594ABF">
        <w:rPr>
          <w:rFonts w:hint="eastAsia"/>
        </w:rPr>
        <w:t>0x</w:t>
      </w:r>
      <w:r w:rsidR="00594ABF">
        <w:t>10</w:t>
      </w:r>
      <w:r w:rsidR="00594ABF">
        <w:rPr>
          <w:rFonts w:hint="eastAsia"/>
        </w:rPr>
        <w:t>、中断响应入口的</w:t>
      </w:r>
      <w:r w:rsidR="00594ABF">
        <w:rPr>
          <w:rFonts w:hint="eastAsia"/>
        </w:rPr>
        <w:t>0x</w:t>
      </w:r>
      <w:r w:rsidR="00594ABF">
        <w:t>1</w:t>
      </w:r>
      <w:r w:rsidR="00594ABF">
        <w:rPr>
          <w:rFonts w:hint="eastAsia"/>
        </w:rPr>
        <w:t>a</w:t>
      </w:r>
      <w:r w:rsidR="00594ABF">
        <w:rPr>
          <w:rFonts w:hint="eastAsia"/>
        </w:rPr>
        <w:t>。</w:t>
      </w:r>
    </w:p>
    <w:p w14:paraId="367DE05A" w14:textId="156F8F52" w:rsidR="00594ABF" w:rsidRDefault="00594ABF" w:rsidP="00594ABF">
      <w:pPr>
        <w:pStyle w:val="a3"/>
        <w:ind w:firstLine="480"/>
      </w:pPr>
      <w:r>
        <w:rPr>
          <w:rFonts w:hint="eastAsia"/>
        </w:rPr>
        <w:t>对于寄存器，应设置为下降沿有效。</w:t>
      </w:r>
    </w:p>
    <w:p w14:paraId="73DA095D" w14:textId="7F895FC1" w:rsidR="00594ABF" w:rsidRDefault="00594ABF" w:rsidP="00594ABF">
      <w:pPr>
        <w:pStyle w:val="a3"/>
        <w:ind w:firstLine="480"/>
        <w:rPr>
          <w:rFonts w:hint="eastAsia"/>
        </w:rPr>
      </w:pPr>
      <w:r>
        <w:rPr>
          <w:rFonts w:hint="eastAsia"/>
        </w:rPr>
        <w:lastRenderedPageBreak/>
        <w:t>根据分析所得电路如图</w:t>
      </w:r>
      <w:r>
        <w:rPr>
          <w:rFonts w:hint="eastAsia"/>
        </w:rPr>
        <w:t>1</w:t>
      </w:r>
      <w:r>
        <w:t>-8</w:t>
      </w:r>
      <w:r>
        <w:rPr>
          <w:rFonts w:hint="eastAsia"/>
        </w:rPr>
        <w:t>所示。</w:t>
      </w:r>
    </w:p>
    <w:p w14:paraId="25D35745" w14:textId="48A5A629" w:rsidR="00A01F70" w:rsidRDefault="00A01F70" w:rsidP="00A01F70">
      <w:pPr>
        <w:pStyle w:val="a3"/>
        <w:ind w:firstLine="480"/>
        <w:jc w:val="center"/>
      </w:pPr>
      <w:r>
        <w:rPr>
          <w:noProof/>
        </w:rPr>
        <w:drawing>
          <wp:inline distT="0" distB="0" distL="0" distR="0" wp14:anchorId="34BDA899" wp14:editId="47ACBB99">
            <wp:extent cx="5111750" cy="131060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6786" cy="1327277"/>
                    </a:xfrm>
                    <a:prstGeom prst="rect">
                      <a:avLst/>
                    </a:prstGeom>
                  </pic:spPr>
                </pic:pic>
              </a:graphicData>
            </a:graphic>
          </wp:inline>
        </w:drawing>
      </w:r>
    </w:p>
    <w:p w14:paraId="15E45AF9" w14:textId="059AC694" w:rsidR="00A01F70" w:rsidRDefault="00594ABF" w:rsidP="00594ABF">
      <w:pPr>
        <w:pStyle w:val="a8"/>
        <w:spacing w:before="91" w:after="91"/>
      </w:pPr>
      <w:r>
        <w:rPr>
          <w:rFonts w:hint="eastAsia"/>
        </w:rPr>
        <w:t>图1</w:t>
      </w:r>
      <w:r>
        <w:t xml:space="preserve">-8 </w:t>
      </w:r>
      <w:r>
        <w:rPr>
          <w:rFonts w:hint="eastAsia"/>
        </w:rPr>
        <w:t>支持中断的微程序控制器</w:t>
      </w:r>
    </w:p>
    <w:p w14:paraId="71DFAAD5" w14:textId="38769CE0" w:rsidR="00AB6C78" w:rsidRDefault="00AB6C78" w:rsidP="00AB6C78">
      <w:pPr>
        <w:pStyle w:val="30"/>
        <w:spacing w:beforeLines="0" w:before="229" w:afterLines="0" w:after="229"/>
        <w:rPr>
          <w:bCs w:val="0"/>
        </w:rPr>
      </w:pPr>
      <w:bookmarkStart w:id="23" w:name="_Toc108056921"/>
      <w:r w:rsidRPr="00AB6C78">
        <w:rPr>
          <w:rFonts w:hint="eastAsia"/>
          <w:bCs w:val="0"/>
        </w:rPr>
        <w:t>支持中断的微程序单总线</w:t>
      </w:r>
      <w:r w:rsidRPr="00AB6C78">
        <w:rPr>
          <w:rFonts w:hint="eastAsia"/>
          <w:bCs w:val="0"/>
        </w:rPr>
        <w:t>CPU</w:t>
      </w:r>
      <w:r w:rsidRPr="00AB6C78">
        <w:rPr>
          <w:rFonts w:hint="eastAsia"/>
          <w:bCs w:val="0"/>
        </w:rPr>
        <w:t>设计</w:t>
      </w:r>
      <w:bookmarkEnd w:id="23"/>
    </w:p>
    <w:p w14:paraId="396D20A8" w14:textId="138FFC36" w:rsidR="009F10FF" w:rsidRDefault="009F10FF" w:rsidP="009F10FF">
      <w:pPr>
        <w:pStyle w:val="a3"/>
        <w:ind w:firstLine="480"/>
      </w:pPr>
      <w:r>
        <w:rPr>
          <w:rFonts w:hint="eastAsia"/>
        </w:rPr>
        <w:t>根据实验指引，打开</w:t>
      </w:r>
      <w:r>
        <w:rPr>
          <w:rFonts w:hint="eastAsia"/>
        </w:rPr>
        <w:t>Mars</w:t>
      </w:r>
      <w:r>
        <w:t>4</w:t>
      </w:r>
      <w:r>
        <w:rPr>
          <w:rFonts w:hint="eastAsia"/>
        </w:rPr>
        <w:t>_</w:t>
      </w:r>
      <w:r>
        <w:t>5.jar</w:t>
      </w:r>
      <w:r>
        <w:rPr>
          <w:rFonts w:hint="eastAsia"/>
        </w:rPr>
        <w:t>文件，打开</w:t>
      </w:r>
      <w:r>
        <w:rPr>
          <w:rFonts w:hint="eastAsia"/>
        </w:rPr>
        <w:t>sort</w:t>
      </w:r>
      <w:r>
        <w:t>-5-int.asm</w:t>
      </w:r>
      <w:r>
        <w:rPr>
          <w:rFonts w:hint="eastAsia"/>
        </w:rPr>
        <w:t>文件，将</w:t>
      </w:r>
      <w:r>
        <w:rPr>
          <w:rFonts w:hint="eastAsia"/>
        </w:rPr>
        <w:t>Memory</w:t>
      </w:r>
      <w:r>
        <w:t xml:space="preserve"> </w:t>
      </w:r>
      <w:r>
        <w:rPr>
          <w:rFonts w:hint="eastAsia"/>
        </w:rPr>
        <w:t>Configuration</w:t>
      </w:r>
      <w:r>
        <w:rPr>
          <w:rFonts w:hint="eastAsia"/>
        </w:rPr>
        <w:t>更改为</w:t>
      </w:r>
      <w:proofErr w:type="spellStart"/>
      <w:r>
        <w:rPr>
          <w:rFonts w:hint="eastAsia"/>
        </w:rPr>
        <w:t>C</w:t>
      </w:r>
      <w:r>
        <w:t>ompact,data</w:t>
      </w:r>
      <w:proofErr w:type="spellEnd"/>
      <w:r>
        <w:t xml:space="preserve"> at address 0</w:t>
      </w:r>
      <w:r>
        <w:rPr>
          <w:rFonts w:hint="eastAsia"/>
        </w:rPr>
        <w:t>后进行</w:t>
      </w:r>
      <w:r>
        <w:rPr>
          <w:rFonts w:hint="eastAsia"/>
        </w:rPr>
        <w:t>Run</w:t>
      </w:r>
      <w:r>
        <w:rPr>
          <w:rFonts w:hint="eastAsia"/>
        </w:rPr>
        <w:t>中的</w:t>
      </w:r>
      <w:r>
        <w:rPr>
          <w:rFonts w:hint="eastAsia"/>
        </w:rPr>
        <w:t>Assemble</w:t>
      </w:r>
      <w:r>
        <w:rPr>
          <w:rFonts w:hint="eastAsia"/>
        </w:rPr>
        <w:t>，点击</w:t>
      </w:r>
      <w:r>
        <w:rPr>
          <w:rFonts w:hint="eastAsia"/>
        </w:rPr>
        <w:t>Execute</w:t>
      </w:r>
      <w:r>
        <w:rPr>
          <w:rFonts w:hint="eastAsia"/>
        </w:rPr>
        <w:t>查看。</w:t>
      </w:r>
    </w:p>
    <w:p w14:paraId="5295271F" w14:textId="16557E6D" w:rsidR="0000165B" w:rsidRDefault="0000165B" w:rsidP="009F10FF">
      <w:pPr>
        <w:pStyle w:val="a3"/>
        <w:ind w:firstLine="480"/>
      </w:pPr>
      <w:r>
        <w:rPr>
          <w:rFonts w:hint="eastAsia"/>
        </w:rPr>
        <w:t>在</w:t>
      </w:r>
      <w:r>
        <w:rPr>
          <w:rFonts w:hint="eastAsia"/>
        </w:rPr>
        <w:t>Text</w:t>
      </w:r>
      <w:r>
        <w:t xml:space="preserve"> </w:t>
      </w:r>
      <w:r>
        <w:rPr>
          <w:rFonts w:hint="eastAsia"/>
        </w:rPr>
        <w:t>Segment</w:t>
      </w:r>
      <w:r>
        <w:rPr>
          <w:rFonts w:hint="eastAsia"/>
        </w:rPr>
        <w:t>部分查找中断程序入口指令</w:t>
      </w:r>
      <w:proofErr w:type="spellStart"/>
      <w:r>
        <w:rPr>
          <w:rFonts w:hint="eastAsia"/>
        </w:rPr>
        <w:t>addi</w:t>
      </w:r>
      <w:proofErr w:type="spellEnd"/>
      <w:r>
        <w:t xml:space="preserve"> </w:t>
      </w:r>
      <w:r>
        <w:rPr>
          <w:rFonts w:hint="eastAsia"/>
        </w:rPr>
        <w:t>$</w:t>
      </w:r>
      <w:r>
        <w:t>sp,$sp,8</w:t>
      </w:r>
      <w:r>
        <w:rPr>
          <w:rFonts w:hint="eastAsia"/>
        </w:rPr>
        <w:t>所对应的地址，一共有两个，分别为</w:t>
      </w:r>
      <w:r>
        <w:rPr>
          <w:rFonts w:hint="eastAsia"/>
        </w:rPr>
        <w:t>0x</w:t>
      </w:r>
      <w:r>
        <w:t>000030</w:t>
      </w:r>
      <w:r>
        <w:rPr>
          <w:rFonts w:hint="eastAsia"/>
        </w:rPr>
        <w:t>a</w:t>
      </w:r>
      <w:r>
        <w:t>4</w:t>
      </w:r>
      <w:r>
        <w:rPr>
          <w:rFonts w:hint="eastAsia"/>
        </w:rPr>
        <w:t>和</w:t>
      </w:r>
      <w:r>
        <w:rPr>
          <w:rFonts w:hint="eastAsia"/>
        </w:rPr>
        <w:t>0x</w:t>
      </w:r>
      <w:r>
        <w:t>000030</w:t>
      </w:r>
      <w:r>
        <w:rPr>
          <w:rFonts w:hint="eastAsia"/>
        </w:rPr>
        <w:t>ec</w:t>
      </w:r>
      <w:r w:rsidR="004F435B">
        <w:rPr>
          <w:rFonts w:hint="eastAsia"/>
        </w:rPr>
        <w:t>，分别如图</w:t>
      </w:r>
      <w:r w:rsidR="004F435B">
        <w:rPr>
          <w:rFonts w:hint="eastAsia"/>
        </w:rPr>
        <w:t>1</w:t>
      </w:r>
      <w:r w:rsidR="004F435B">
        <w:t>-9</w:t>
      </w:r>
      <w:r w:rsidR="004F435B">
        <w:rPr>
          <w:rFonts w:hint="eastAsia"/>
        </w:rPr>
        <w:t>和图</w:t>
      </w:r>
      <w:r w:rsidR="004F435B">
        <w:rPr>
          <w:rFonts w:hint="eastAsia"/>
        </w:rPr>
        <w:t>1</w:t>
      </w:r>
      <w:r w:rsidR="004F435B">
        <w:t>-10</w:t>
      </w:r>
      <w:r w:rsidR="004F435B">
        <w:rPr>
          <w:rFonts w:hint="eastAsia"/>
        </w:rPr>
        <w:t>所示</w:t>
      </w:r>
      <w:r>
        <w:rPr>
          <w:rFonts w:hint="eastAsia"/>
        </w:rPr>
        <w:t>。</w:t>
      </w:r>
    </w:p>
    <w:p w14:paraId="3962F672" w14:textId="21F47120" w:rsidR="0000165B" w:rsidRDefault="0000165B" w:rsidP="004F435B">
      <w:pPr>
        <w:pStyle w:val="a3"/>
        <w:ind w:firstLine="480"/>
        <w:jc w:val="center"/>
      </w:pPr>
      <w:r>
        <w:rPr>
          <w:noProof/>
        </w:rPr>
        <w:drawing>
          <wp:inline distT="0" distB="0" distL="0" distR="0" wp14:anchorId="17F26BD0" wp14:editId="150F645F">
            <wp:extent cx="5688965" cy="770255"/>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770255"/>
                    </a:xfrm>
                    <a:prstGeom prst="rect">
                      <a:avLst/>
                    </a:prstGeom>
                  </pic:spPr>
                </pic:pic>
              </a:graphicData>
            </a:graphic>
          </wp:inline>
        </w:drawing>
      </w:r>
    </w:p>
    <w:p w14:paraId="39A49518" w14:textId="5DE61B59" w:rsidR="0000165B" w:rsidRDefault="0000165B" w:rsidP="004F435B">
      <w:pPr>
        <w:pStyle w:val="a8"/>
        <w:spacing w:before="91" w:after="91"/>
        <w:rPr>
          <w:rFonts w:hint="eastAsia"/>
        </w:rPr>
      </w:pPr>
      <w:r>
        <w:rPr>
          <w:rFonts w:hint="eastAsia"/>
        </w:rPr>
        <w:t>图</w:t>
      </w:r>
      <w:r w:rsidR="004F435B">
        <w:rPr>
          <w:rFonts w:hint="eastAsia"/>
        </w:rPr>
        <w:t>1</w:t>
      </w:r>
      <w:r w:rsidR="004F435B">
        <w:t xml:space="preserve">-9 </w:t>
      </w:r>
      <w:r w:rsidR="004F435B">
        <w:rPr>
          <w:rFonts w:hint="eastAsia"/>
        </w:rPr>
        <w:t>0x</w:t>
      </w:r>
      <w:r w:rsidR="004F435B">
        <w:t>000030</w:t>
      </w:r>
      <w:r w:rsidR="004F435B">
        <w:rPr>
          <w:rFonts w:hint="eastAsia"/>
        </w:rPr>
        <w:t>a</w:t>
      </w:r>
      <w:r w:rsidR="004F435B">
        <w:t>4</w:t>
      </w:r>
    </w:p>
    <w:p w14:paraId="19C75B1E" w14:textId="5FB41CB1" w:rsidR="0000165B" w:rsidRDefault="0000165B" w:rsidP="004F435B">
      <w:pPr>
        <w:pStyle w:val="a3"/>
        <w:ind w:firstLine="480"/>
        <w:jc w:val="center"/>
      </w:pPr>
      <w:r>
        <w:rPr>
          <w:noProof/>
        </w:rPr>
        <w:drawing>
          <wp:inline distT="0" distB="0" distL="0" distR="0" wp14:anchorId="50805E82" wp14:editId="2D12E2DC">
            <wp:extent cx="5688965" cy="7899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789940"/>
                    </a:xfrm>
                    <a:prstGeom prst="rect">
                      <a:avLst/>
                    </a:prstGeom>
                  </pic:spPr>
                </pic:pic>
              </a:graphicData>
            </a:graphic>
          </wp:inline>
        </w:drawing>
      </w:r>
    </w:p>
    <w:p w14:paraId="1BBD99B4" w14:textId="013C9359" w:rsidR="004F435B" w:rsidRDefault="004F435B" w:rsidP="004F435B">
      <w:pPr>
        <w:pStyle w:val="a8"/>
        <w:spacing w:before="91" w:after="91"/>
        <w:rPr>
          <w:rFonts w:hint="eastAsia"/>
        </w:rPr>
      </w:pPr>
      <w:r>
        <w:rPr>
          <w:rFonts w:hint="eastAsia"/>
        </w:rPr>
        <w:t>图1</w:t>
      </w:r>
      <w:r>
        <w:t xml:space="preserve">-10 </w:t>
      </w:r>
      <w:r>
        <w:rPr>
          <w:rFonts w:hint="eastAsia"/>
        </w:rPr>
        <w:t>0x</w:t>
      </w:r>
      <w:r>
        <w:t>000030</w:t>
      </w:r>
      <w:r>
        <w:rPr>
          <w:rFonts w:hint="eastAsia"/>
        </w:rPr>
        <w:t>ec</w:t>
      </w:r>
    </w:p>
    <w:p w14:paraId="6D6EF459" w14:textId="77777777" w:rsidR="004F435B" w:rsidRDefault="0000165B" w:rsidP="009F10FF">
      <w:pPr>
        <w:pStyle w:val="a3"/>
        <w:ind w:firstLine="480"/>
      </w:pPr>
      <w:r>
        <w:rPr>
          <w:rFonts w:hint="eastAsia"/>
        </w:rPr>
        <w:t>得出地址后可以设计中断逻辑，根据中断控制器的输出来选择相对应的地址</w:t>
      </w:r>
      <w:r w:rsidR="004F435B">
        <w:rPr>
          <w:rFonts w:hint="eastAsia"/>
        </w:rPr>
        <w:t>。</w:t>
      </w:r>
    </w:p>
    <w:p w14:paraId="225ADBB8" w14:textId="77777777" w:rsidR="004F435B" w:rsidRDefault="004F435B" w:rsidP="009F10FF">
      <w:pPr>
        <w:pStyle w:val="a3"/>
        <w:ind w:firstLine="480"/>
      </w:pPr>
      <w:r>
        <w:rPr>
          <w:rFonts w:hint="eastAsia"/>
        </w:rPr>
        <w:t>对于保存断点的</w:t>
      </w:r>
      <w:r>
        <w:rPr>
          <w:rFonts w:hint="eastAsia"/>
        </w:rPr>
        <w:t>EPC</w:t>
      </w:r>
      <w:r>
        <w:rPr>
          <w:rFonts w:hint="eastAsia"/>
        </w:rPr>
        <w:t>，寄存器的输入和输出都连接内部总线，输入使用</w:t>
      </w:r>
      <w:proofErr w:type="spellStart"/>
      <w:r>
        <w:rPr>
          <w:rFonts w:hint="eastAsia"/>
        </w:rPr>
        <w:t>EPCin</w:t>
      </w:r>
      <w:proofErr w:type="spellEnd"/>
      <w:r>
        <w:rPr>
          <w:rFonts w:hint="eastAsia"/>
        </w:rPr>
        <w:t>控制中断地址的输入，输出使用</w:t>
      </w:r>
      <w:proofErr w:type="spellStart"/>
      <w:r>
        <w:rPr>
          <w:rFonts w:hint="eastAsia"/>
        </w:rPr>
        <w:t>EPCout</w:t>
      </w:r>
      <w:proofErr w:type="spellEnd"/>
      <w:r>
        <w:rPr>
          <w:rFonts w:hint="eastAsia"/>
        </w:rPr>
        <w:t>控制的三态门实现中断地址的恢复。</w:t>
      </w:r>
    </w:p>
    <w:p w14:paraId="15CB5ED0" w14:textId="0DCADC20" w:rsidR="009F10FF" w:rsidRDefault="004F435B" w:rsidP="009F10FF">
      <w:pPr>
        <w:pStyle w:val="a3"/>
        <w:ind w:firstLine="480"/>
      </w:pPr>
      <w:r>
        <w:rPr>
          <w:rFonts w:hint="eastAsia"/>
        </w:rPr>
        <w:t>根据上述分析实现中断逻辑，电路图</w:t>
      </w:r>
      <w:r w:rsidR="0000165B">
        <w:rPr>
          <w:rFonts w:hint="eastAsia"/>
        </w:rPr>
        <w:t>如图</w:t>
      </w:r>
      <w:r w:rsidR="0000165B">
        <w:rPr>
          <w:rFonts w:hint="eastAsia"/>
        </w:rPr>
        <w:t>1</w:t>
      </w:r>
      <w:r w:rsidR="0000165B">
        <w:t>-</w:t>
      </w:r>
      <w:r>
        <w:t>11</w:t>
      </w:r>
      <w:r w:rsidR="0000165B">
        <w:rPr>
          <w:rFonts w:hint="eastAsia"/>
        </w:rPr>
        <w:t>所示。</w:t>
      </w:r>
    </w:p>
    <w:p w14:paraId="2422F0B4" w14:textId="0E644E58" w:rsidR="0000165B" w:rsidRDefault="0000165B" w:rsidP="0000165B">
      <w:pPr>
        <w:pStyle w:val="a3"/>
        <w:ind w:firstLine="480"/>
        <w:jc w:val="center"/>
      </w:pPr>
      <w:r>
        <w:rPr>
          <w:noProof/>
        </w:rPr>
        <w:lastRenderedPageBreak/>
        <w:drawing>
          <wp:inline distT="0" distB="0" distL="0" distR="0" wp14:anchorId="1C936373" wp14:editId="7B62D276">
            <wp:extent cx="2292350" cy="3195485"/>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7746" cy="3244827"/>
                    </a:xfrm>
                    <a:prstGeom prst="rect">
                      <a:avLst/>
                    </a:prstGeom>
                  </pic:spPr>
                </pic:pic>
              </a:graphicData>
            </a:graphic>
          </wp:inline>
        </w:drawing>
      </w:r>
    </w:p>
    <w:p w14:paraId="391E2F8E" w14:textId="1E1B4676" w:rsidR="0000165B" w:rsidRPr="009F10FF" w:rsidRDefault="0000165B" w:rsidP="0000165B">
      <w:pPr>
        <w:pStyle w:val="a8"/>
        <w:spacing w:before="91" w:after="91"/>
        <w:rPr>
          <w:rFonts w:hint="eastAsia"/>
        </w:rPr>
      </w:pPr>
      <w:r>
        <w:rPr>
          <w:rFonts w:hint="eastAsia"/>
        </w:rPr>
        <w:t>图1</w:t>
      </w:r>
      <w:r>
        <w:t>-</w:t>
      </w:r>
      <w:r w:rsidR="004F435B">
        <w:t>11</w:t>
      </w:r>
      <w:r>
        <w:t xml:space="preserve"> </w:t>
      </w:r>
      <w:r>
        <w:rPr>
          <w:rFonts w:hint="eastAsia"/>
        </w:rPr>
        <w:t>中断逻辑</w:t>
      </w:r>
    </w:p>
    <w:p w14:paraId="2CA99AB3" w14:textId="3A6B7F08" w:rsidR="00AB6C78" w:rsidRDefault="00AB6C78" w:rsidP="00AB6C78">
      <w:pPr>
        <w:pStyle w:val="30"/>
        <w:spacing w:beforeLines="0" w:before="229" w:afterLines="0" w:after="229"/>
        <w:rPr>
          <w:bCs w:val="0"/>
        </w:rPr>
      </w:pPr>
      <w:bookmarkStart w:id="24" w:name="_Toc108056922"/>
      <w:r w:rsidRPr="00AB6C78">
        <w:rPr>
          <w:rFonts w:hint="eastAsia"/>
          <w:bCs w:val="0"/>
        </w:rPr>
        <w:t>支持中断的现代时序硬布线控制器状态机设计</w:t>
      </w:r>
      <w:bookmarkEnd w:id="24"/>
    </w:p>
    <w:p w14:paraId="48F533B7" w14:textId="30C0F4A7" w:rsidR="004F435B" w:rsidRDefault="004F435B" w:rsidP="004F435B">
      <w:pPr>
        <w:pStyle w:val="a3"/>
        <w:ind w:firstLine="480"/>
      </w:pPr>
      <w:r w:rsidRPr="004F435B">
        <w:rPr>
          <w:rFonts w:hint="eastAsia"/>
        </w:rPr>
        <w:t>按状态图填写</w:t>
      </w:r>
      <w:r w:rsidRPr="004F435B">
        <w:rPr>
          <w:rFonts w:hint="eastAsia"/>
        </w:rPr>
        <w:t>5</w:t>
      </w:r>
      <w:r w:rsidRPr="004F435B">
        <w:rPr>
          <w:rFonts w:hint="eastAsia"/>
        </w:rPr>
        <w:t>号</w:t>
      </w:r>
      <w:r w:rsidRPr="004F435B">
        <w:rPr>
          <w:rFonts w:hint="eastAsia"/>
        </w:rPr>
        <w:t>excel</w:t>
      </w:r>
      <w:r w:rsidRPr="004F435B">
        <w:rPr>
          <w:rFonts w:hint="eastAsia"/>
        </w:rPr>
        <w:t>表</w:t>
      </w:r>
      <w:r>
        <w:rPr>
          <w:rFonts w:hint="eastAsia"/>
        </w:rPr>
        <w:t>，</w:t>
      </w:r>
      <w:r w:rsidR="002D61A0">
        <w:rPr>
          <w:rFonts w:hint="eastAsia"/>
        </w:rPr>
        <w:t>在</w:t>
      </w:r>
      <w:r w:rsidR="002D61A0">
        <w:rPr>
          <w:rFonts w:hint="eastAsia"/>
        </w:rPr>
        <w:t>IR</w:t>
      </w:r>
      <w:r w:rsidR="002D61A0">
        <w:rPr>
          <w:rFonts w:hint="eastAsia"/>
        </w:rPr>
        <w:t>为</w:t>
      </w:r>
      <w:proofErr w:type="gramStart"/>
      <w:r w:rsidR="002D61A0">
        <w:rPr>
          <w:rFonts w:hint="eastAsia"/>
        </w:rPr>
        <w:t>1</w:t>
      </w:r>
      <w:r w:rsidR="002D61A0">
        <w:rPr>
          <w:rFonts w:hint="eastAsia"/>
        </w:rPr>
        <w:t>时次态应</w:t>
      </w:r>
      <w:proofErr w:type="gramEnd"/>
      <w:r w:rsidR="002D61A0">
        <w:rPr>
          <w:rFonts w:hint="eastAsia"/>
        </w:rPr>
        <w:t>为</w:t>
      </w:r>
      <w:r w:rsidR="002D61A0">
        <w:rPr>
          <w:rFonts w:hint="eastAsia"/>
        </w:rPr>
        <w:t>2</w:t>
      </w:r>
      <w:r w:rsidR="002D61A0">
        <w:t>6</w:t>
      </w:r>
      <w:r w:rsidR="002D61A0">
        <w:rPr>
          <w:rFonts w:hint="eastAsia"/>
        </w:rPr>
        <w:t>即进入中断。对于状态</w:t>
      </w:r>
      <w:r w:rsidR="002D61A0">
        <w:rPr>
          <w:rFonts w:hint="eastAsia"/>
        </w:rPr>
        <w:t>1</w:t>
      </w:r>
      <w:r w:rsidR="002D61A0">
        <w:t>5</w:t>
      </w:r>
      <w:r w:rsidR="002D61A0">
        <w:rPr>
          <w:rFonts w:hint="eastAsia"/>
        </w:rPr>
        <w:t>，应先判断</w:t>
      </w:r>
      <w:r w:rsidR="002D61A0">
        <w:rPr>
          <w:rFonts w:hint="eastAsia"/>
        </w:rPr>
        <w:t>equal</w:t>
      </w:r>
      <w:r w:rsidR="002D61A0">
        <w:rPr>
          <w:rFonts w:hint="eastAsia"/>
        </w:rPr>
        <w:t>是否为</w:t>
      </w:r>
      <w:r w:rsidR="002D61A0">
        <w:rPr>
          <w:rFonts w:hint="eastAsia"/>
        </w:rPr>
        <w:t>1</w:t>
      </w:r>
      <w:r w:rsidR="002D61A0">
        <w:rPr>
          <w:rFonts w:hint="eastAsia"/>
        </w:rPr>
        <w:t>，是则进入状态</w:t>
      </w:r>
      <w:r w:rsidR="002D61A0">
        <w:rPr>
          <w:rFonts w:hint="eastAsia"/>
        </w:rPr>
        <w:t>1</w:t>
      </w:r>
      <w:r w:rsidR="002D61A0">
        <w:t>6</w:t>
      </w:r>
      <w:r w:rsidR="002D61A0">
        <w:rPr>
          <w:rFonts w:hint="eastAsia"/>
        </w:rPr>
        <w:t>，否则判断</w:t>
      </w:r>
      <w:r w:rsidR="002D61A0">
        <w:rPr>
          <w:rFonts w:hint="eastAsia"/>
        </w:rPr>
        <w:t>IR</w:t>
      </w:r>
      <w:r w:rsidR="002D61A0">
        <w:rPr>
          <w:rFonts w:hint="eastAsia"/>
        </w:rPr>
        <w:t>。填写完成的表格</w:t>
      </w:r>
      <w:r>
        <w:rPr>
          <w:rFonts w:hint="eastAsia"/>
        </w:rPr>
        <w:t>如图</w:t>
      </w:r>
      <w:r>
        <w:rPr>
          <w:rFonts w:hint="eastAsia"/>
        </w:rPr>
        <w:t>1</w:t>
      </w:r>
      <w:r>
        <w:t>-12</w:t>
      </w:r>
      <w:r>
        <w:rPr>
          <w:rFonts w:hint="eastAsia"/>
        </w:rPr>
        <w:t>所示</w:t>
      </w:r>
      <w:r w:rsidRPr="004F435B">
        <w:rPr>
          <w:rFonts w:hint="eastAsia"/>
        </w:rPr>
        <w:t>，自动</w:t>
      </w:r>
      <w:proofErr w:type="gramStart"/>
      <w:r w:rsidRPr="004F435B">
        <w:rPr>
          <w:rFonts w:hint="eastAsia"/>
        </w:rPr>
        <w:t>生成次态逻辑表达式</w:t>
      </w:r>
      <w:proofErr w:type="gramEnd"/>
      <w:r w:rsidRPr="004F435B">
        <w:rPr>
          <w:rFonts w:hint="eastAsia"/>
        </w:rPr>
        <w:t>后，即可在</w:t>
      </w:r>
      <w:proofErr w:type="spellStart"/>
      <w:r w:rsidRPr="004F435B">
        <w:rPr>
          <w:rFonts w:hint="eastAsia"/>
        </w:rPr>
        <w:t>logisim</w:t>
      </w:r>
      <w:proofErr w:type="spellEnd"/>
      <w:r w:rsidRPr="004F435B">
        <w:rPr>
          <w:rFonts w:hint="eastAsia"/>
        </w:rPr>
        <w:t>中自动生成该电路。</w:t>
      </w:r>
    </w:p>
    <w:p w14:paraId="4265D173" w14:textId="0FA761ED" w:rsidR="004F435B" w:rsidRDefault="004F435B" w:rsidP="004F435B">
      <w:pPr>
        <w:pStyle w:val="a3"/>
        <w:ind w:firstLine="480"/>
        <w:jc w:val="center"/>
      </w:pPr>
      <w:r>
        <w:rPr>
          <w:noProof/>
        </w:rPr>
        <w:drawing>
          <wp:inline distT="0" distB="0" distL="0" distR="0" wp14:anchorId="02701AD6" wp14:editId="422415EA">
            <wp:extent cx="2717800" cy="320372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3882" cy="3316983"/>
                    </a:xfrm>
                    <a:prstGeom prst="rect">
                      <a:avLst/>
                    </a:prstGeom>
                  </pic:spPr>
                </pic:pic>
              </a:graphicData>
            </a:graphic>
          </wp:inline>
        </w:drawing>
      </w:r>
    </w:p>
    <w:p w14:paraId="236482E3" w14:textId="34A73825" w:rsidR="004F435B" w:rsidRPr="004F435B" w:rsidRDefault="004F435B" w:rsidP="004F435B">
      <w:pPr>
        <w:pStyle w:val="a8"/>
        <w:spacing w:before="91" w:after="91"/>
        <w:rPr>
          <w:rFonts w:hint="eastAsia"/>
        </w:rPr>
      </w:pPr>
      <w:r>
        <w:rPr>
          <w:rFonts w:hint="eastAsia"/>
        </w:rPr>
        <w:t>图1</w:t>
      </w:r>
      <w:r>
        <w:t xml:space="preserve">-12 </w:t>
      </w:r>
      <w:r>
        <w:rPr>
          <w:rFonts w:hint="eastAsia"/>
        </w:rPr>
        <w:t>状态机逻辑生成表</w:t>
      </w:r>
    </w:p>
    <w:p w14:paraId="01A09F78" w14:textId="1B4874B9" w:rsidR="00AB6C78" w:rsidRDefault="000260A5" w:rsidP="00AB6C78">
      <w:pPr>
        <w:pStyle w:val="30"/>
        <w:spacing w:beforeLines="0" w:before="229" w:afterLines="0" w:after="229"/>
        <w:rPr>
          <w:bCs w:val="0"/>
        </w:rPr>
      </w:pPr>
      <w:bookmarkStart w:id="25" w:name="_Toc108056923"/>
      <w:r w:rsidRPr="000260A5">
        <w:rPr>
          <w:rFonts w:hint="eastAsia"/>
          <w:bCs w:val="0"/>
        </w:rPr>
        <w:lastRenderedPageBreak/>
        <w:t>现代时序硬布线控制器设计</w:t>
      </w:r>
      <w:bookmarkEnd w:id="25"/>
    </w:p>
    <w:p w14:paraId="1DC0CA73" w14:textId="22FD2E72" w:rsidR="00AB6C78" w:rsidRDefault="002D61A0" w:rsidP="002D61A0">
      <w:pPr>
        <w:ind w:firstLine="420"/>
      </w:pPr>
      <w:r w:rsidRPr="002D61A0">
        <w:rPr>
          <w:rFonts w:hint="eastAsia"/>
        </w:rPr>
        <w:t>在实现指令译码、现代时序状态机模块后，最终实现硬布线控制器的集成</w:t>
      </w:r>
      <w:r>
        <w:rPr>
          <w:rFonts w:hint="eastAsia"/>
        </w:rPr>
        <w:t>，根据功能设计硬布线控制器。</w:t>
      </w:r>
      <w:r w:rsidR="0069504C">
        <w:rPr>
          <w:rFonts w:hint="eastAsia"/>
        </w:rPr>
        <w:t>硬布线控制器状态机输出</w:t>
      </w:r>
      <w:proofErr w:type="gramStart"/>
      <w:r w:rsidR="0069504C">
        <w:rPr>
          <w:rFonts w:hint="eastAsia"/>
        </w:rPr>
        <w:t>次态给状态</w:t>
      </w:r>
      <w:proofErr w:type="gramEnd"/>
      <w:r w:rsidR="0069504C">
        <w:rPr>
          <w:rFonts w:hint="eastAsia"/>
        </w:rPr>
        <w:t>寄存器，状态寄存器输出</w:t>
      </w:r>
      <w:proofErr w:type="gramStart"/>
      <w:r w:rsidR="0069504C">
        <w:rPr>
          <w:rFonts w:hint="eastAsia"/>
        </w:rPr>
        <w:t>现态给</w:t>
      </w:r>
      <w:proofErr w:type="gramEnd"/>
      <w:r w:rsidR="0069504C">
        <w:rPr>
          <w:rFonts w:hint="eastAsia"/>
        </w:rPr>
        <w:t>状态机。</w:t>
      </w:r>
    </w:p>
    <w:p w14:paraId="72C9F867" w14:textId="22CE6164" w:rsidR="0069504C" w:rsidRPr="0069504C" w:rsidRDefault="0069504C" w:rsidP="0069504C">
      <w:pPr>
        <w:ind w:firstLine="420"/>
        <w:rPr>
          <w:rFonts w:hint="eastAsia"/>
        </w:rPr>
      </w:pPr>
      <w:r>
        <w:rPr>
          <w:rFonts w:hint="eastAsia"/>
        </w:rPr>
        <w:t>将</w:t>
      </w:r>
      <w:r>
        <w:rPr>
          <w:rFonts w:hint="eastAsia"/>
        </w:rPr>
        <w:t>1</w:t>
      </w:r>
      <w:r>
        <w:t>.2.4</w:t>
      </w:r>
      <w:r>
        <w:rPr>
          <w:rFonts w:hint="eastAsia"/>
        </w:rPr>
        <w:t>中所得的</w:t>
      </w:r>
      <w:r>
        <w:rPr>
          <w:rFonts w:hint="eastAsia"/>
        </w:rPr>
        <w:t>1</w:t>
      </w:r>
      <w:r>
        <w:t>6</w:t>
      </w:r>
      <w:r>
        <w:rPr>
          <w:rFonts w:hint="eastAsia"/>
        </w:rPr>
        <w:t>进制微指令存入控制存储器。对于状态寄存器，应设置为下降沿有效。最终电路如图</w:t>
      </w:r>
      <w:r>
        <w:rPr>
          <w:rFonts w:hint="eastAsia"/>
        </w:rPr>
        <w:t>1</w:t>
      </w:r>
      <w:r>
        <w:t>-13</w:t>
      </w:r>
      <w:r>
        <w:rPr>
          <w:rFonts w:hint="eastAsia"/>
        </w:rPr>
        <w:t>所示。</w:t>
      </w:r>
    </w:p>
    <w:p w14:paraId="1D226801" w14:textId="12BFE753" w:rsidR="002D61A0" w:rsidRDefault="002D61A0" w:rsidP="002D61A0">
      <w:pPr>
        <w:ind w:firstLine="420"/>
        <w:jc w:val="center"/>
      </w:pPr>
      <w:r>
        <w:rPr>
          <w:noProof/>
        </w:rPr>
        <w:drawing>
          <wp:inline distT="0" distB="0" distL="0" distR="0" wp14:anchorId="3A731072" wp14:editId="46F07B88">
            <wp:extent cx="5204460" cy="126582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820" cy="1272478"/>
                    </a:xfrm>
                    <a:prstGeom prst="rect">
                      <a:avLst/>
                    </a:prstGeom>
                  </pic:spPr>
                </pic:pic>
              </a:graphicData>
            </a:graphic>
          </wp:inline>
        </w:drawing>
      </w:r>
    </w:p>
    <w:p w14:paraId="671A299A" w14:textId="725AD6F7" w:rsidR="002D61A0" w:rsidRPr="00AB6C78" w:rsidRDefault="002D61A0" w:rsidP="002D61A0">
      <w:pPr>
        <w:pStyle w:val="a8"/>
        <w:spacing w:before="91" w:after="91"/>
        <w:rPr>
          <w:rFonts w:hint="eastAsia"/>
        </w:rPr>
      </w:pPr>
      <w:r>
        <w:rPr>
          <w:rFonts w:hint="eastAsia"/>
        </w:rPr>
        <w:t>图1</w:t>
      </w:r>
      <w:r>
        <w:t xml:space="preserve">-13 </w:t>
      </w:r>
      <w:r w:rsidRPr="00AB6C78">
        <w:rPr>
          <w:rFonts w:hint="eastAsia"/>
        </w:rPr>
        <w:t>支持中断的现代时序硬布线控制器状态机</w:t>
      </w:r>
    </w:p>
    <w:p w14:paraId="763F2608" w14:textId="77777777" w:rsidR="003F48C1" w:rsidRDefault="001C39C3">
      <w:pPr>
        <w:pStyle w:val="2"/>
      </w:pPr>
      <w:bookmarkStart w:id="26" w:name="_Toc106345605"/>
      <w:bookmarkStart w:id="27" w:name="_Toc108056924"/>
      <w:r>
        <w:rPr>
          <w:rFonts w:hint="eastAsia"/>
        </w:rPr>
        <w:t>实验步骤</w:t>
      </w:r>
      <w:bookmarkEnd w:id="26"/>
      <w:bookmarkEnd w:id="27"/>
    </w:p>
    <w:p w14:paraId="6FA30A3F" w14:textId="59DA031E" w:rsidR="003F48C1" w:rsidRDefault="00D74A46">
      <w:pPr>
        <w:pStyle w:val="a3"/>
        <w:numPr>
          <w:ilvl w:val="0"/>
          <w:numId w:val="8"/>
        </w:numPr>
        <w:ind w:firstLineChars="0"/>
      </w:pPr>
      <w:r>
        <w:rPr>
          <w:rFonts w:hint="eastAsia"/>
        </w:rPr>
        <w:t>根据实验指引以及课程所学知识，设计上述解决方案，使用所提供的</w:t>
      </w:r>
      <w:r>
        <w:rPr>
          <w:rFonts w:hint="eastAsia"/>
        </w:rPr>
        <w:t>excel</w:t>
      </w:r>
      <w:r>
        <w:rPr>
          <w:rFonts w:hint="eastAsia"/>
        </w:rPr>
        <w:t>表格和</w:t>
      </w:r>
      <w:r>
        <w:rPr>
          <w:rFonts w:hint="eastAsia"/>
        </w:rPr>
        <w:t>circ</w:t>
      </w:r>
      <w:r>
        <w:rPr>
          <w:rFonts w:hint="eastAsia"/>
        </w:rPr>
        <w:t>文件，利用</w:t>
      </w:r>
      <w:proofErr w:type="spellStart"/>
      <w:r>
        <w:rPr>
          <w:rFonts w:hint="eastAsia"/>
        </w:rPr>
        <w:t>logisim</w:t>
      </w:r>
      <w:proofErr w:type="spellEnd"/>
      <w:r>
        <w:rPr>
          <w:rFonts w:hint="eastAsia"/>
        </w:rPr>
        <w:t>工具实现所设计的解决方案。</w:t>
      </w:r>
    </w:p>
    <w:p w14:paraId="5CCD1124" w14:textId="619E89D9" w:rsidR="003F48C1" w:rsidRDefault="00D74A46">
      <w:pPr>
        <w:pStyle w:val="a3"/>
        <w:numPr>
          <w:ilvl w:val="0"/>
          <w:numId w:val="8"/>
        </w:numPr>
        <w:ind w:firstLineChars="0"/>
      </w:pPr>
      <w:r>
        <w:rPr>
          <w:rFonts w:hint="eastAsia"/>
        </w:rPr>
        <w:t>对照</w:t>
      </w:r>
      <w:proofErr w:type="spellStart"/>
      <w:r>
        <w:rPr>
          <w:rFonts w:hint="eastAsia"/>
        </w:rPr>
        <w:t>educoder</w:t>
      </w:r>
      <w:proofErr w:type="spellEnd"/>
      <w:r>
        <w:rPr>
          <w:rFonts w:hint="eastAsia"/>
        </w:rPr>
        <w:t>所提供的测试用例及输出结果说明，对所设计并实现的电路进行测试与验证并</w:t>
      </w:r>
      <w:proofErr w:type="gramStart"/>
      <w:r>
        <w:rPr>
          <w:rFonts w:hint="eastAsia"/>
        </w:rPr>
        <w:t>作出</w:t>
      </w:r>
      <w:proofErr w:type="gramEnd"/>
      <w:r>
        <w:rPr>
          <w:rFonts w:hint="eastAsia"/>
        </w:rPr>
        <w:t>相应调整。</w:t>
      </w:r>
    </w:p>
    <w:p w14:paraId="42176E77" w14:textId="5ED73196" w:rsidR="003F48C1" w:rsidRDefault="00D74A46">
      <w:pPr>
        <w:pStyle w:val="a3"/>
        <w:numPr>
          <w:ilvl w:val="0"/>
          <w:numId w:val="8"/>
        </w:numPr>
        <w:ind w:firstLineChars="0"/>
      </w:pPr>
      <w:r>
        <w:rPr>
          <w:rFonts w:hint="eastAsia"/>
        </w:rPr>
        <w:t>使用记事本打开设计好的</w:t>
      </w:r>
      <w:r>
        <w:rPr>
          <w:rFonts w:hint="eastAsia"/>
        </w:rPr>
        <w:t>circ</w:t>
      </w:r>
      <w:r>
        <w:rPr>
          <w:rFonts w:hint="eastAsia"/>
        </w:rPr>
        <w:t>文件，复制粘贴至</w:t>
      </w:r>
      <w:proofErr w:type="spellStart"/>
      <w:r>
        <w:rPr>
          <w:rFonts w:hint="eastAsia"/>
        </w:rPr>
        <w:t>educoder</w:t>
      </w:r>
      <w:proofErr w:type="spellEnd"/>
      <w:r>
        <w:rPr>
          <w:rFonts w:hint="eastAsia"/>
        </w:rPr>
        <w:t>上进行测试，根据测试结果</w:t>
      </w:r>
      <w:proofErr w:type="gramStart"/>
      <w:r>
        <w:rPr>
          <w:rFonts w:hint="eastAsia"/>
        </w:rPr>
        <w:t>作出</w:t>
      </w:r>
      <w:proofErr w:type="gramEnd"/>
      <w:r>
        <w:rPr>
          <w:rFonts w:hint="eastAsia"/>
        </w:rPr>
        <w:t>分析并进行进一步的调整与修改。</w:t>
      </w:r>
    </w:p>
    <w:p w14:paraId="17F5A3A6" w14:textId="77777777" w:rsidR="003F48C1" w:rsidRDefault="001C39C3">
      <w:pPr>
        <w:pStyle w:val="2"/>
      </w:pPr>
      <w:bookmarkStart w:id="28" w:name="_Toc106345606"/>
      <w:bookmarkStart w:id="29" w:name="_Toc108056925"/>
      <w:r>
        <w:rPr>
          <w:rFonts w:hint="eastAsia"/>
        </w:rPr>
        <w:t>故障与调试</w:t>
      </w:r>
      <w:bookmarkEnd w:id="28"/>
      <w:bookmarkEnd w:id="29"/>
    </w:p>
    <w:p w14:paraId="4593D7AB" w14:textId="4BE1D35E" w:rsidR="003F48C1" w:rsidRDefault="000260A5">
      <w:pPr>
        <w:pStyle w:val="30"/>
        <w:keepNext w:val="0"/>
        <w:keepLines w:val="0"/>
        <w:spacing w:beforeLines="0" w:before="229" w:afterLines="0" w:after="229"/>
      </w:pPr>
      <w:bookmarkStart w:id="30" w:name="_Toc108056926"/>
      <w:r>
        <w:rPr>
          <w:rFonts w:hint="eastAsia"/>
        </w:rPr>
        <w:t>硬布线状态机</w:t>
      </w:r>
      <w:r w:rsidR="001C39C3">
        <w:rPr>
          <w:rFonts w:hint="eastAsia"/>
        </w:rPr>
        <w:t>问题</w:t>
      </w:r>
      <w:bookmarkEnd w:id="30"/>
    </w:p>
    <w:p w14:paraId="53C59615" w14:textId="63FFC987" w:rsidR="003F48C1" w:rsidRDefault="001C39C3">
      <w:pPr>
        <w:pStyle w:val="a3"/>
        <w:ind w:firstLine="482"/>
      </w:pPr>
      <w:r>
        <w:rPr>
          <w:rFonts w:hint="eastAsia"/>
          <w:b/>
        </w:rPr>
        <w:t>故障现象：</w:t>
      </w:r>
      <w:r w:rsidR="000260A5">
        <w:rPr>
          <w:rFonts w:hint="eastAsia"/>
        </w:rPr>
        <w:t>硬布线状态机出现错误，无法通过</w:t>
      </w:r>
      <w:proofErr w:type="spellStart"/>
      <w:r w:rsidR="000260A5">
        <w:rPr>
          <w:rFonts w:hint="eastAsia"/>
        </w:rPr>
        <w:t>educoder</w:t>
      </w:r>
      <w:proofErr w:type="spellEnd"/>
      <w:r w:rsidR="000260A5">
        <w:rPr>
          <w:rFonts w:hint="eastAsia"/>
        </w:rPr>
        <w:t>测试</w:t>
      </w:r>
      <w:r>
        <w:rPr>
          <w:rFonts w:hint="eastAsia"/>
        </w:rPr>
        <w:t>。</w:t>
      </w:r>
    </w:p>
    <w:p w14:paraId="55A40772" w14:textId="62F1FFE7" w:rsidR="003F48C1" w:rsidRDefault="001C39C3">
      <w:pPr>
        <w:pStyle w:val="a3"/>
        <w:ind w:firstLine="482"/>
        <w:rPr>
          <w:rFonts w:hint="eastAsia"/>
        </w:rPr>
      </w:pPr>
      <w:r>
        <w:rPr>
          <w:rFonts w:hint="eastAsia"/>
          <w:b/>
        </w:rPr>
        <w:t>原因分析：</w:t>
      </w:r>
      <w:r w:rsidR="000260A5" w:rsidRPr="000260A5">
        <w:rPr>
          <w:rFonts w:hint="eastAsia"/>
        </w:rPr>
        <w:t>在填写</w:t>
      </w:r>
      <w:r w:rsidR="000260A5">
        <w:rPr>
          <w:rFonts w:hint="eastAsia"/>
        </w:rPr>
        <w:t>状态机逻辑生成表时，最初未注意到</w:t>
      </w:r>
      <w:r w:rsidR="000260A5">
        <w:rPr>
          <w:rFonts w:hint="eastAsia"/>
        </w:rPr>
        <w:t>IR</w:t>
      </w:r>
      <w:r w:rsidR="000260A5">
        <w:rPr>
          <w:rFonts w:hint="eastAsia"/>
        </w:rPr>
        <w:t>和</w:t>
      </w:r>
      <w:r w:rsidR="000260A5">
        <w:rPr>
          <w:rFonts w:hint="eastAsia"/>
        </w:rPr>
        <w:t>EQUAL</w:t>
      </w:r>
      <w:r w:rsidR="000260A5">
        <w:rPr>
          <w:rFonts w:hint="eastAsia"/>
        </w:rPr>
        <w:t>信号出现情况的不同组合，为在表格中填入</w:t>
      </w:r>
      <w:r w:rsidR="000260A5">
        <w:rPr>
          <w:rFonts w:hint="eastAsia"/>
        </w:rPr>
        <w:t>0</w:t>
      </w:r>
      <w:r w:rsidR="000260A5">
        <w:rPr>
          <w:rFonts w:hint="eastAsia"/>
        </w:rPr>
        <w:t>而只填入了</w:t>
      </w:r>
      <w:r w:rsidR="000260A5">
        <w:rPr>
          <w:rFonts w:hint="eastAsia"/>
        </w:rPr>
        <w:t>1</w:t>
      </w:r>
      <w:r w:rsidR="000260A5">
        <w:rPr>
          <w:rFonts w:hint="eastAsia"/>
        </w:rPr>
        <w:t>，导致在</w:t>
      </w:r>
      <w:proofErr w:type="spellStart"/>
      <w:r w:rsidR="000260A5">
        <w:rPr>
          <w:rFonts w:hint="eastAsia"/>
        </w:rPr>
        <w:t>logisim</w:t>
      </w:r>
      <w:proofErr w:type="spellEnd"/>
      <w:r w:rsidR="000260A5">
        <w:rPr>
          <w:rFonts w:hint="eastAsia"/>
        </w:rPr>
        <w:t>中所生成的硬布线状态机出现问题，影响了测试。</w:t>
      </w:r>
    </w:p>
    <w:p w14:paraId="10BE8412" w14:textId="315A40D3" w:rsidR="003F48C1" w:rsidRDefault="001C39C3">
      <w:pPr>
        <w:pStyle w:val="a3"/>
        <w:ind w:firstLine="482"/>
      </w:pPr>
      <w:r>
        <w:rPr>
          <w:rFonts w:hint="eastAsia"/>
          <w:b/>
        </w:rPr>
        <w:lastRenderedPageBreak/>
        <w:t>解决方案：</w:t>
      </w:r>
      <w:r w:rsidR="000260A5">
        <w:rPr>
          <w:rFonts w:hint="eastAsia"/>
        </w:rPr>
        <w:t>根据</w:t>
      </w:r>
      <w:r w:rsidR="000260A5">
        <w:rPr>
          <w:rFonts w:hint="eastAsia"/>
        </w:rPr>
        <w:t>IR</w:t>
      </w:r>
      <w:r w:rsidR="000260A5">
        <w:rPr>
          <w:rFonts w:hint="eastAsia"/>
        </w:rPr>
        <w:t>和</w:t>
      </w:r>
      <w:r w:rsidR="000260A5">
        <w:rPr>
          <w:rFonts w:hint="eastAsia"/>
        </w:rPr>
        <w:t>EQUAL</w:t>
      </w:r>
      <w:r w:rsidR="000260A5">
        <w:rPr>
          <w:rFonts w:hint="eastAsia"/>
        </w:rPr>
        <w:t>所出现的不同组合，按照状态图填入对应的</w:t>
      </w:r>
      <w:r w:rsidR="000260A5">
        <w:rPr>
          <w:rFonts w:hint="eastAsia"/>
        </w:rPr>
        <w:t>0</w:t>
      </w:r>
      <w:r w:rsidR="000260A5">
        <w:rPr>
          <w:rFonts w:hint="eastAsia"/>
        </w:rPr>
        <w:t>和</w:t>
      </w:r>
      <w:r w:rsidR="000260A5">
        <w:rPr>
          <w:rFonts w:hint="eastAsia"/>
        </w:rPr>
        <w:t>1</w:t>
      </w:r>
      <w:r w:rsidR="000260A5">
        <w:rPr>
          <w:rFonts w:hint="eastAsia"/>
        </w:rPr>
        <w:t>组合以及对应的次态，使状态机能够顺利按照预期工作</w:t>
      </w:r>
      <w:r>
        <w:rPr>
          <w:rFonts w:hint="eastAsia"/>
        </w:rPr>
        <w:t>。</w:t>
      </w:r>
    </w:p>
    <w:p w14:paraId="5D2ADC91" w14:textId="63B38B9A" w:rsidR="003F48C1" w:rsidRDefault="001C39C3">
      <w:pPr>
        <w:pStyle w:val="2"/>
        <w:keepNext w:val="0"/>
        <w:tabs>
          <w:tab w:val="clear" w:pos="567"/>
          <w:tab w:val="left" w:pos="720"/>
        </w:tabs>
        <w:spacing w:beforeLines="100" w:afterLines="100"/>
        <w:ind w:left="576" w:hanging="576"/>
      </w:pPr>
      <w:bookmarkStart w:id="31" w:name="_Toc106345607"/>
      <w:bookmarkStart w:id="32" w:name="_Toc108056927"/>
      <w:r>
        <w:t>测试与分析</w:t>
      </w:r>
      <w:bookmarkEnd w:id="31"/>
      <w:bookmarkEnd w:id="32"/>
    </w:p>
    <w:p w14:paraId="79FF8A14" w14:textId="3A0EA88B" w:rsidR="001E71D6" w:rsidRDefault="005C041D" w:rsidP="001E71D6">
      <w:pPr>
        <w:pStyle w:val="a3"/>
        <w:ind w:firstLine="480"/>
      </w:pPr>
      <w:r>
        <w:rPr>
          <w:rFonts w:hint="eastAsia"/>
        </w:rPr>
        <w:t>根据实验要求，在带有中断功能的微程序单总线</w:t>
      </w:r>
      <w:r>
        <w:rPr>
          <w:rFonts w:hint="eastAsia"/>
        </w:rPr>
        <w:t>CPU</w:t>
      </w:r>
      <w:r>
        <w:rPr>
          <w:rFonts w:hint="eastAsia"/>
        </w:rPr>
        <w:t>的</w:t>
      </w:r>
      <w:r>
        <w:rPr>
          <w:rFonts w:hint="eastAsia"/>
        </w:rPr>
        <w:t>MEM</w:t>
      </w:r>
      <w:r>
        <w:rPr>
          <w:rFonts w:hint="eastAsia"/>
        </w:rPr>
        <w:t>中载入镜像文件</w:t>
      </w:r>
      <w:r>
        <w:rPr>
          <w:rFonts w:hint="eastAsia"/>
        </w:rPr>
        <w:t>sort</w:t>
      </w:r>
      <w:r>
        <w:t>-5-int.hex</w:t>
      </w:r>
      <w:r>
        <w:rPr>
          <w:rFonts w:hint="eastAsia"/>
        </w:rPr>
        <w:t>，使用</w:t>
      </w:r>
      <w:proofErr w:type="spellStart"/>
      <w:r>
        <w:rPr>
          <w:rFonts w:hint="eastAsia"/>
        </w:rPr>
        <w:t>ctrl</w:t>
      </w:r>
      <w:r>
        <w:t>+</w:t>
      </w:r>
      <w:r>
        <w:rPr>
          <w:rFonts w:hint="eastAsia"/>
        </w:rPr>
        <w:t>k</w:t>
      </w:r>
      <w:proofErr w:type="spellEnd"/>
      <w:r>
        <w:rPr>
          <w:rFonts w:hint="eastAsia"/>
        </w:rPr>
        <w:t>开始运行，最终结果如图</w:t>
      </w:r>
      <w:r w:rsidR="000260A5">
        <w:rPr>
          <w:rFonts w:hint="eastAsia"/>
        </w:rPr>
        <w:t>1</w:t>
      </w:r>
      <w:r w:rsidR="000260A5">
        <w:t>-14</w:t>
      </w:r>
      <w:r>
        <w:rPr>
          <w:rFonts w:hint="eastAsia"/>
        </w:rPr>
        <w:t>所示。</w:t>
      </w:r>
    </w:p>
    <w:p w14:paraId="7E931A51" w14:textId="2BF29795" w:rsidR="005C041D" w:rsidRDefault="005C041D" w:rsidP="005C041D">
      <w:pPr>
        <w:pStyle w:val="a3"/>
        <w:ind w:firstLine="480"/>
        <w:jc w:val="center"/>
      </w:pPr>
      <w:r>
        <w:rPr>
          <w:noProof/>
        </w:rPr>
        <w:drawing>
          <wp:inline distT="0" distB="0" distL="0" distR="0" wp14:anchorId="23617297" wp14:editId="50BE348B">
            <wp:extent cx="3467100" cy="141718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216" cy="1424995"/>
                    </a:xfrm>
                    <a:prstGeom prst="rect">
                      <a:avLst/>
                    </a:prstGeom>
                  </pic:spPr>
                </pic:pic>
              </a:graphicData>
            </a:graphic>
          </wp:inline>
        </w:drawing>
      </w:r>
    </w:p>
    <w:p w14:paraId="14ADF5DD" w14:textId="0C26A8AA" w:rsidR="005C041D" w:rsidRDefault="005C041D" w:rsidP="00161D3F">
      <w:pPr>
        <w:pStyle w:val="a8"/>
        <w:spacing w:before="91" w:after="91"/>
      </w:pPr>
      <w:r>
        <w:rPr>
          <w:rFonts w:hint="eastAsia"/>
        </w:rPr>
        <w:t>图</w:t>
      </w:r>
      <w:r w:rsidR="000260A5">
        <w:rPr>
          <w:rFonts w:hint="eastAsia"/>
        </w:rPr>
        <w:t>1</w:t>
      </w:r>
      <w:r w:rsidR="000260A5">
        <w:t>-14</w:t>
      </w:r>
      <w:r w:rsidR="00161D3F">
        <w:rPr>
          <w:rFonts w:hint="eastAsia"/>
        </w:rPr>
        <w:t xml:space="preserve"> 最终运行结果</w:t>
      </w:r>
    </w:p>
    <w:p w14:paraId="00774472" w14:textId="0C824164" w:rsidR="00161D3F" w:rsidRDefault="00161D3F" w:rsidP="00161D3F">
      <w:pPr>
        <w:pStyle w:val="a3"/>
        <w:ind w:firstLine="480"/>
      </w:pPr>
      <w:r w:rsidRPr="00161D3F">
        <w:rPr>
          <w:rFonts w:hint="eastAsia"/>
        </w:rPr>
        <w:t>程序运行至</w:t>
      </w:r>
      <w:r>
        <w:t>1992</w:t>
      </w:r>
      <w:r w:rsidRPr="00161D3F">
        <w:rPr>
          <w:rFonts w:hint="eastAsia"/>
        </w:rPr>
        <w:t>节拍停下，指令计数为</w:t>
      </w:r>
      <w:r w:rsidRPr="00161D3F">
        <w:rPr>
          <w:rFonts w:hint="eastAsia"/>
        </w:rPr>
        <w:t>25</w:t>
      </w:r>
      <w:r>
        <w:t>2</w:t>
      </w:r>
      <w:r w:rsidRPr="00161D3F">
        <w:rPr>
          <w:rFonts w:hint="eastAsia"/>
        </w:rPr>
        <w:t>，最后一条指令是一条</w:t>
      </w:r>
      <w:proofErr w:type="spellStart"/>
      <w:r w:rsidRPr="00161D3F">
        <w:rPr>
          <w:rFonts w:hint="eastAsia"/>
        </w:rPr>
        <w:t>beq</w:t>
      </w:r>
      <w:proofErr w:type="spellEnd"/>
      <w:r w:rsidRPr="00161D3F">
        <w:rPr>
          <w:rFonts w:hint="eastAsia"/>
        </w:rPr>
        <w:t>分支指令，会跳回当前指令继续执行，是死循环。</w:t>
      </w:r>
      <w:r>
        <w:rPr>
          <w:rFonts w:hint="eastAsia"/>
        </w:rPr>
        <w:t>完成了有符号数的降序排序，</w:t>
      </w:r>
      <w:r>
        <w:rPr>
          <w:rFonts w:hint="eastAsia"/>
        </w:rPr>
        <w:t>MEM</w:t>
      </w:r>
      <w:r>
        <w:rPr>
          <w:rFonts w:hint="eastAsia"/>
        </w:rPr>
        <w:t>中排序结果如图</w:t>
      </w:r>
      <w:r w:rsidR="000260A5">
        <w:rPr>
          <w:rFonts w:hint="eastAsia"/>
        </w:rPr>
        <w:t>1</w:t>
      </w:r>
      <w:r w:rsidR="000260A5">
        <w:t>-15</w:t>
      </w:r>
      <w:r>
        <w:rPr>
          <w:rFonts w:hint="eastAsia"/>
        </w:rPr>
        <w:t>所示。</w:t>
      </w:r>
    </w:p>
    <w:p w14:paraId="43724B6D" w14:textId="5A7C8797" w:rsidR="00161D3F" w:rsidRDefault="00161D3F" w:rsidP="00161D3F">
      <w:pPr>
        <w:pStyle w:val="a3"/>
        <w:ind w:firstLine="480"/>
        <w:jc w:val="center"/>
      </w:pPr>
      <w:r>
        <w:rPr>
          <w:noProof/>
        </w:rPr>
        <w:drawing>
          <wp:inline distT="0" distB="0" distL="0" distR="0" wp14:anchorId="65900782" wp14:editId="72498288">
            <wp:extent cx="4140200" cy="3191511"/>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71" cy="3260635"/>
                    </a:xfrm>
                    <a:prstGeom prst="rect">
                      <a:avLst/>
                    </a:prstGeom>
                  </pic:spPr>
                </pic:pic>
              </a:graphicData>
            </a:graphic>
          </wp:inline>
        </w:drawing>
      </w:r>
    </w:p>
    <w:p w14:paraId="766A8338" w14:textId="7417A6B8" w:rsidR="00161D3F" w:rsidRPr="001E71D6" w:rsidRDefault="00161D3F" w:rsidP="00161D3F">
      <w:pPr>
        <w:pStyle w:val="a8"/>
        <w:spacing w:before="91" w:after="91"/>
        <w:rPr>
          <w:rFonts w:hint="eastAsia"/>
        </w:rPr>
      </w:pPr>
      <w:r>
        <w:rPr>
          <w:rFonts w:hint="eastAsia"/>
        </w:rPr>
        <w:t>图</w:t>
      </w:r>
      <w:r w:rsidR="000260A5">
        <w:rPr>
          <w:rFonts w:hint="eastAsia"/>
        </w:rPr>
        <w:t>1</w:t>
      </w:r>
      <w:r w:rsidR="000260A5">
        <w:t>-15</w:t>
      </w:r>
      <w:r>
        <w:rPr>
          <w:rFonts w:hint="eastAsia"/>
        </w:rPr>
        <w:t xml:space="preserve"> 内存MEM中有符号数降序排序结果</w:t>
      </w:r>
    </w:p>
    <w:p w14:paraId="14E6B936" w14:textId="77777777" w:rsidR="003F48C1" w:rsidRDefault="001C39C3">
      <w:pPr>
        <w:pStyle w:val="2"/>
      </w:pPr>
      <w:bookmarkStart w:id="33" w:name="_Toc106345608"/>
      <w:bookmarkStart w:id="34" w:name="_Toc108056928"/>
      <w:bookmarkEnd w:id="9"/>
      <w:bookmarkEnd w:id="10"/>
      <w:bookmarkEnd w:id="11"/>
      <w:bookmarkEnd w:id="12"/>
      <w:bookmarkEnd w:id="13"/>
      <w:bookmarkEnd w:id="14"/>
      <w:r>
        <w:rPr>
          <w:rFonts w:hint="eastAsia"/>
        </w:rPr>
        <w:lastRenderedPageBreak/>
        <w:t>实验总结</w:t>
      </w:r>
      <w:bookmarkEnd w:id="33"/>
      <w:bookmarkEnd w:id="34"/>
    </w:p>
    <w:p w14:paraId="725C0496" w14:textId="18FAB14C" w:rsidR="003F48C1" w:rsidRDefault="001C39C3">
      <w:pPr>
        <w:pStyle w:val="a3"/>
        <w:ind w:firstLine="480"/>
      </w:pPr>
      <w:r>
        <w:rPr>
          <w:rFonts w:hint="eastAsia"/>
        </w:rPr>
        <w:t>本次实验主要完成了如下几点工作：</w:t>
      </w:r>
    </w:p>
    <w:p w14:paraId="4F28E2A1" w14:textId="142D0E16" w:rsidR="003F48C1" w:rsidRDefault="00B404E1">
      <w:pPr>
        <w:pStyle w:val="a3"/>
        <w:numPr>
          <w:ilvl w:val="0"/>
          <w:numId w:val="9"/>
        </w:numPr>
        <w:tabs>
          <w:tab w:val="clear" w:pos="1290"/>
          <w:tab w:val="left" w:pos="993"/>
        </w:tabs>
        <w:ind w:left="993" w:firstLineChars="0" w:hanging="513"/>
      </w:pPr>
      <w:r>
        <w:rPr>
          <w:rFonts w:hint="eastAsia"/>
        </w:rPr>
        <w:t>设计了支持中断的微程序控制器，实现了支持中断的现代时序单总线结构的</w:t>
      </w:r>
      <w:r>
        <w:rPr>
          <w:rFonts w:hint="eastAsia"/>
        </w:rPr>
        <w:t>MIPS</w:t>
      </w:r>
      <w:r>
        <w:t xml:space="preserve"> </w:t>
      </w:r>
      <w:r>
        <w:rPr>
          <w:rFonts w:hint="eastAsia"/>
        </w:rPr>
        <w:t>CPU</w:t>
      </w:r>
      <w:r w:rsidR="001C39C3">
        <w:rPr>
          <w:rFonts w:hint="eastAsia"/>
        </w:rPr>
        <w:t>。</w:t>
      </w:r>
    </w:p>
    <w:p w14:paraId="6E8B294E" w14:textId="49305E6F" w:rsidR="003F48C1" w:rsidRDefault="00B404E1">
      <w:pPr>
        <w:pStyle w:val="a3"/>
        <w:numPr>
          <w:ilvl w:val="0"/>
          <w:numId w:val="9"/>
        </w:numPr>
        <w:tabs>
          <w:tab w:val="clear" w:pos="1290"/>
          <w:tab w:val="left" w:pos="993"/>
        </w:tabs>
        <w:ind w:left="993" w:firstLineChars="0" w:hanging="513"/>
      </w:pPr>
      <w:r>
        <w:rPr>
          <w:rFonts w:hint="eastAsia"/>
        </w:rPr>
        <w:t>设计了现代时序的微程序指令，添加了中断处理的部分，实现了</w:t>
      </w:r>
      <w:r>
        <w:rPr>
          <w:rFonts w:hint="eastAsia"/>
        </w:rPr>
        <w:t>CPU</w:t>
      </w:r>
      <w:r>
        <w:rPr>
          <w:rFonts w:hint="eastAsia"/>
        </w:rPr>
        <w:t>中断功能的添加，完成了对标准测试程序</w:t>
      </w:r>
      <w:r>
        <w:rPr>
          <w:rFonts w:hint="eastAsia"/>
        </w:rPr>
        <w:t>sort</w:t>
      </w:r>
      <w:r>
        <w:t>-5-</w:t>
      </w:r>
      <w:r>
        <w:rPr>
          <w:rFonts w:hint="eastAsia"/>
        </w:rPr>
        <w:t>int</w:t>
      </w:r>
      <w:r>
        <w:t>.</w:t>
      </w:r>
      <w:r>
        <w:rPr>
          <w:rFonts w:hint="eastAsia"/>
        </w:rPr>
        <w:t>hex</w:t>
      </w:r>
      <w:r>
        <w:rPr>
          <w:rFonts w:hint="eastAsia"/>
        </w:rPr>
        <w:t>的调试和运行，达到了所预期的目标</w:t>
      </w:r>
      <w:r w:rsidR="001C39C3">
        <w:rPr>
          <w:rFonts w:hint="eastAsia"/>
        </w:rPr>
        <w:t>。</w:t>
      </w:r>
    </w:p>
    <w:p w14:paraId="737FB9D4" w14:textId="77777777" w:rsidR="003F48C1" w:rsidRDefault="001C39C3">
      <w:pPr>
        <w:pStyle w:val="2"/>
      </w:pPr>
      <w:bookmarkStart w:id="35" w:name="_Toc106345609"/>
      <w:bookmarkStart w:id="36" w:name="_Toc108056929"/>
      <w:r>
        <w:rPr>
          <w:rFonts w:hint="eastAsia"/>
        </w:rPr>
        <w:t>实验心得</w:t>
      </w:r>
      <w:bookmarkEnd w:id="35"/>
      <w:bookmarkEnd w:id="36"/>
    </w:p>
    <w:p w14:paraId="398BCCA9" w14:textId="77777777" w:rsidR="005C0754" w:rsidRDefault="004C62D4" w:rsidP="004C62D4">
      <w:pPr>
        <w:pStyle w:val="a3"/>
        <w:numPr>
          <w:ilvl w:val="0"/>
          <w:numId w:val="10"/>
        </w:numPr>
        <w:tabs>
          <w:tab w:val="clear" w:pos="1290"/>
          <w:tab w:val="left" w:pos="993"/>
        </w:tabs>
        <w:ind w:left="993" w:firstLineChars="0" w:hanging="567"/>
      </w:pPr>
      <w:bookmarkStart w:id="37" w:name="_Toc135227426"/>
      <w:bookmarkStart w:id="38" w:name="_Toc135227593"/>
      <w:bookmarkStart w:id="39" w:name="_Toc134007942"/>
      <w:bookmarkStart w:id="40" w:name="_Toc135227347"/>
      <w:bookmarkStart w:id="41" w:name="_Toc266358997"/>
      <w:r>
        <w:rPr>
          <w:rFonts w:hint="eastAsia"/>
        </w:rPr>
        <w:t>本次实验是</w:t>
      </w:r>
      <w:r w:rsidRPr="004C62D4">
        <w:rPr>
          <w:rFonts w:hint="eastAsia"/>
        </w:rPr>
        <w:t>MIPS</w:t>
      </w:r>
      <w:r w:rsidRPr="004C62D4">
        <w:rPr>
          <w:rFonts w:hint="eastAsia"/>
        </w:rPr>
        <w:t>现代时序中断机制实现</w:t>
      </w:r>
      <w:r>
        <w:rPr>
          <w:rFonts w:hint="eastAsia"/>
        </w:rPr>
        <w:t>，是在已经完成了现代时序的单总线</w:t>
      </w:r>
      <w:r>
        <w:rPr>
          <w:rFonts w:hint="eastAsia"/>
        </w:rPr>
        <w:t>CPU</w:t>
      </w:r>
      <w:r>
        <w:rPr>
          <w:rFonts w:hint="eastAsia"/>
        </w:rPr>
        <w:t>设计后的进阶，添加了中断的功能。通过本次的实验</w:t>
      </w:r>
      <w:r w:rsidR="001E71D6">
        <w:rPr>
          <w:rFonts w:hint="eastAsia"/>
        </w:rPr>
        <w:t>，我对</w:t>
      </w:r>
      <w:r w:rsidR="001E71D6">
        <w:rPr>
          <w:rFonts w:hint="eastAsia"/>
        </w:rPr>
        <w:t>CPU</w:t>
      </w:r>
      <w:r w:rsidR="001E71D6">
        <w:rPr>
          <w:rFonts w:hint="eastAsia"/>
        </w:rPr>
        <w:t>的组成和工作原理有了更加清晰的了解与认识，诸如</w:t>
      </w:r>
      <w:r w:rsidR="001E71D6">
        <w:rPr>
          <w:rFonts w:hint="eastAsia"/>
        </w:rPr>
        <w:t>CPU</w:t>
      </w:r>
      <w:r w:rsidR="001E71D6">
        <w:rPr>
          <w:rFonts w:hint="eastAsia"/>
        </w:rPr>
        <w:t>的各个内部部件的功能及其设计与实现、各个部件之间的相互联系与连接、</w:t>
      </w:r>
      <w:r w:rsidR="001E71D6">
        <w:rPr>
          <w:rFonts w:hint="eastAsia"/>
        </w:rPr>
        <w:t>CPU</w:t>
      </w:r>
      <w:r w:rsidR="001E71D6">
        <w:rPr>
          <w:rFonts w:hint="eastAsia"/>
        </w:rPr>
        <w:t>在这些部件的基础上运行的过程等等一系列知识</w:t>
      </w:r>
      <w:r w:rsidR="005C0754">
        <w:rPr>
          <w:rFonts w:hint="eastAsia"/>
        </w:rPr>
        <w:t>。</w:t>
      </w:r>
    </w:p>
    <w:p w14:paraId="20DBAF06" w14:textId="604F61CA" w:rsidR="003F48C1" w:rsidRDefault="001E71D6" w:rsidP="004C62D4">
      <w:pPr>
        <w:pStyle w:val="a3"/>
        <w:numPr>
          <w:ilvl w:val="0"/>
          <w:numId w:val="10"/>
        </w:numPr>
        <w:tabs>
          <w:tab w:val="clear" w:pos="1290"/>
          <w:tab w:val="left" w:pos="993"/>
        </w:tabs>
        <w:ind w:left="993" w:firstLineChars="0" w:hanging="567"/>
      </w:pPr>
      <w:r>
        <w:rPr>
          <w:rFonts w:hint="eastAsia"/>
        </w:rPr>
        <w:t>对于</w:t>
      </w:r>
      <w:r>
        <w:rPr>
          <w:rFonts w:hint="eastAsia"/>
        </w:rPr>
        <w:t>CPU</w:t>
      </w:r>
      <w:r>
        <w:rPr>
          <w:rFonts w:hint="eastAsia"/>
        </w:rPr>
        <w:t>的中断功能的实现也有了进一步的认识。</w:t>
      </w:r>
      <w:r w:rsidR="005C0754">
        <w:rPr>
          <w:rFonts w:hint="eastAsia"/>
        </w:rPr>
        <w:t>对于处理单级中断的流程有了更深的认知，对于关中断、保存断点、执行中断以及开中断这一系列操作的具体流程有了更深刻的认知。</w:t>
      </w:r>
      <w:bookmarkStart w:id="42" w:name="_GoBack"/>
      <w:bookmarkEnd w:id="42"/>
    </w:p>
    <w:p w14:paraId="1CD183D6" w14:textId="08DF7CB4" w:rsidR="005C0754" w:rsidRDefault="005C0754" w:rsidP="004C62D4">
      <w:pPr>
        <w:pStyle w:val="a3"/>
        <w:numPr>
          <w:ilvl w:val="0"/>
          <w:numId w:val="10"/>
        </w:numPr>
        <w:tabs>
          <w:tab w:val="clear" w:pos="1290"/>
          <w:tab w:val="left" w:pos="993"/>
        </w:tabs>
        <w:ind w:left="993" w:firstLineChars="0" w:hanging="567"/>
      </w:pPr>
      <w:r>
        <w:rPr>
          <w:rFonts w:hint="eastAsia"/>
        </w:rPr>
        <w:t>进一步熟悉了使用</w:t>
      </w:r>
      <w:proofErr w:type="spellStart"/>
      <w:r>
        <w:rPr>
          <w:rFonts w:hint="eastAsia"/>
        </w:rPr>
        <w:t>logisim</w:t>
      </w:r>
      <w:proofErr w:type="spellEnd"/>
      <w:r>
        <w:rPr>
          <w:rFonts w:hint="eastAsia"/>
        </w:rPr>
        <w:t>进行设计的操作，了解并使用了如译码器等各个部件，了解了使用</w:t>
      </w:r>
      <w:proofErr w:type="spellStart"/>
      <w:r>
        <w:rPr>
          <w:rFonts w:hint="eastAsia"/>
        </w:rPr>
        <w:t>logisim</w:t>
      </w:r>
      <w:proofErr w:type="spellEnd"/>
      <w:r>
        <w:rPr>
          <w:rFonts w:hint="eastAsia"/>
        </w:rPr>
        <w:t>进行调试运行</w:t>
      </w:r>
      <w:r>
        <w:rPr>
          <w:rFonts w:hint="eastAsia"/>
        </w:rPr>
        <w:t>hex</w:t>
      </w:r>
      <w:r>
        <w:rPr>
          <w:rFonts w:hint="eastAsia"/>
        </w:rPr>
        <w:t>文件的操作。</w:t>
      </w:r>
    </w:p>
    <w:p w14:paraId="00BFCDDA" w14:textId="1B42F933" w:rsidR="005C0754" w:rsidRDefault="005C0754" w:rsidP="004C62D4">
      <w:pPr>
        <w:pStyle w:val="a3"/>
        <w:numPr>
          <w:ilvl w:val="0"/>
          <w:numId w:val="10"/>
        </w:numPr>
        <w:tabs>
          <w:tab w:val="clear" w:pos="1290"/>
          <w:tab w:val="left" w:pos="993"/>
        </w:tabs>
        <w:ind w:left="993" w:firstLineChars="0" w:hanging="567"/>
      </w:pPr>
      <w:r>
        <w:rPr>
          <w:rFonts w:hint="eastAsia"/>
        </w:rPr>
        <w:t>认识了</w:t>
      </w:r>
      <w:r>
        <w:rPr>
          <w:rFonts w:hint="eastAsia"/>
        </w:rPr>
        <w:t>Mars</w:t>
      </w:r>
      <w:r>
        <w:t>4</w:t>
      </w:r>
      <w:r>
        <w:rPr>
          <w:rFonts w:hint="eastAsia"/>
        </w:rPr>
        <w:t>_</w:t>
      </w:r>
      <w:r>
        <w:t>5</w:t>
      </w:r>
      <w:r>
        <w:rPr>
          <w:rFonts w:hint="eastAsia"/>
        </w:rPr>
        <w:t>.jar</w:t>
      </w:r>
      <w:r>
        <w:rPr>
          <w:rFonts w:hint="eastAsia"/>
        </w:rPr>
        <w:t>工具的使用，了解了使用该工具对</w:t>
      </w:r>
      <w:proofErr w:type="spellStart"/>
      <w:r>
        <w:rPr>
          <w:rFonts w:hint="eastAsia"/>
        </w:rPr>
        <w:t>asm</w:t>
      </w:r>
      <w:proofErr w:type="spellEnd"/>
      <w:r>
        <w:rPr>
          <w:rFonts w:hint="eastAsia"/>
        </w:rPr>
        <w:t>文件的操作。</w:t>
      </w:r>
    </w:p>
    <w:p w14:paraId="735EEBDF" w14:textId="0FCD3562" w:rsidR="005C0754" w:rsidRDefault="005C0754" w:rsidP="004C62D4">
      <w:pPr>
        <w:pStyle w:val="a3"/>
        <w:numPr>
          <w:ilvl w:val="0"/>
          <w:numId w:val="10"/>
        </w:numPr>
        <w:tabs>
          <w:tab w:val="clear" w:pos="1290"/>
          <w:tab w:val="left" w:pos="993"/>
        </w:tabs>
        <w:ind w:left="993" w:firstLineChars="0" w:hanging="567"/>
      </w:pPr>
      <w:r>
        <w:rPr>
          <w:rFonts w:hint="eastAsia"/>
        </w:rPr>
        <w:t>进一步熟悉了</w:t>
      </w:r>
      <w:proofErr w:type="spellStart"/>
      <w:r>
        <w:rPr>
          <w:rFonts w:hint="eastAsia"/>
        </w:rPr>
        <w:t>lw</w:t>
      </w:r>
      <w:proofErr w:type="spellEnd"/>
      <w:r>
        <w:rPr>
          <w:rFonts w:hint="eastAsia"/>
        </w:rPr>
        <w:t>等数条指令的操作，深入理解了这些指令各个操作的具体在</w:t>
      </w:r>
      <w:r>
        <w:rPr>
          <w:rFonts w:hint="eastAsia"/>
        </w:rPr>
        <w:t>CPU</w:t>
      </w:r>
      <w:r>
        <w:rPr>
          <w:rFonts w:hint="eastAsia"/>
        </w:rPr>
        <w:t>中的流程。</w:t>
      </w:r>
    </w:p>
    <w:p w14:paraId="26D62E61" w14:textId="6ACA7C87" w:rsidR="003F48C1" w:rsidRDefault="001E71D6">
      <w:pPr>
        <w:pStyle w:val="a3"/>
        <w:numPr>
          <w:ilvl w:val="0"/>
          <w:numId w:val="10"/>
        </w:numPr>
        <w:tabs>
          <w:tab w:val="clear" w:pos="1290"/>
          <w:tab w:val="left" w:pos="993"/>
        </w:tabs>
        <w:ind w:left="993" w:firstLineChars="0" w:hanging="567"/>
      </w:pPr>
      <w:r>
        <w:rPr>
          <w:rFonts w:hint="eastAsia"/>
        </w:rPr>
        <w:t>本次实验的指导清晰明确、简明扼要，能够让人快速上手实验操作，对于使用</w:t>
      </w:r>
      <w:r>
        <w:rPr>
          <w:rFonts w:hint="eastAsia"/>
        </w:rPr>
        <w:t>excel</w:t>
      </w:r>
      <w:r>
        <w:rPr>
          <w:rFonts w:hint="eastAsia"/>
        </w:rPr>
        <w:t>表格生成表达式和微指令也为实验带来了极大的便利，同时也能使学生在填写表格的同时能够进一步体会与熟悉相关的知识点。</w:t>
      </w:r>
    </w:p>
    <w:p w14:paraId="75183243" w14:textId="6F14C440" w:rsidR="001E71D6" w:rsidRDefault="001E71D6">
      <w:pPr>
        <w:pStyle w:val="a3"/>
        <w:numPr>
          <w:ilvl w:val="0"/>
          <w:numId w:val="10"/>
        </w:numPr>
        <w:tabs>
          <w:tab w:val="clear" w:pos="1290"/>
          <w:tab w:val="left" w:pos="993"/>
        </w:tabs>
        <w:ind w:left="993" w:firstLineChars="0" w:hanging="567"/>
      </w:pPr>
      <w:r>
        <w:rPr>
          <w:rFonts w:hint="eastAsia"/>
        </w:rPr>
        <w:t>略微让人迷惑的是对于</w:t>
      </w:r>
      <w:r>
        <w:rPr>
          <w:rFonts w:hint="eastAsia"/>
        </w:rPr>
        <w:t>Mars</w:t>
      </w:r>
      <w:r>
        <w:t>4_5.</w:t>
      </w:r>
      <w:r>
        <w:rPr>
          <w:rFonts w:hint="eastAsia"/>
        </w:rPr>
        <w:t>jar</w:t>
      </w:r>
      <w:r w:rsidR="00161D3F">
        <w:rPr>
          <w:rFonts w:hint="eastAsia"/>
        </w:rPr>
        <w:t>的使用以及对于</w:t>
      </w:r>
      <w:r w:rsidR="00161D3F">
        <w:rPr>
          <w:rFonts w:hint="eastAsia"/>
        </w:rPr>
        <w:t>sort</w:t>
      </w:r>
      <w:r w:rsidR="00161D3F">
        <w:t>-5-int.hex</w:t>
      </w:r>
      <w:r w:rsidR="00161D3F">
        <w:rPr>
          <w:rFonts w:hint="eastAsia"/>
        </w:rPr>
        <w:t>文件的调试运行的说明与指引较少，可以对这两方面稍微增加一些指导。</w:t>
      </w:r>
    </w:p>
    <w:p w14:paraId="66F3A4A0" w14:textId="77777777" w:rsidR="003F48C1" w:rsidRPr="00161D3F" w:rsidRDefault="003F48C1">
      <w:pPr>
        <w:ind w:rightChars="-67" w:right="-161" w:firstLineChars="200" w:firstLine="480"/>
        <w:rPr>
          <w:rFonts w:cs="宋体"/>
          <w:color w:val="E36C0A"/>
        </w:rPr>
        <w:sectPr w:rsidR="003F48C1" w:rsidRPr="00161D3F">
          <w:headerReference w:type="default" r:id="rId36"/>
          <w:footerReference w:type="default" r:id="rId37"/>
          <w:footnotePr>
            <w:numRestart w:val="eachPage"/>
          </w:footnotePr>
          <w:pgSz w:w="11906" w:h="16838"/>
          <w:pgMar w:top="1843" w:right="1416" w:bottom="1418" w:left="1531" w:header="851" w:footer="992" w:gutter="0"/>
          <w:cols w:space="720"/>
          <w:docGrid w:type="linesAndChars" w:linePitch="459"/>
        </w:sectPr>
      </w:pPr>
      <w:bookmarkStart w:id="43" w:name="_Hlt133996523"/>
      <w:bookmarkStart w:id="44" w:name="_Hlt134000930"/>
      <w:bookmarkStart w:id="45" w:name="_Hlt133999525"/>
      <w:bookmarkStart w:id="46" w:name="_Hlt133997595"/>
      <w:bookmarkEnd w:id="37"/>
      <w:bookmarkEnd w:id="38"/>
      <w:bookmarkEnd w:id="39"/>
      <w:bookmarkEnd w:id="40"/>
      <w:bookmarkEnd w:id="41"/>
      <w:bookmarkEnd w:id="43"/>
      <w:bookmarkEnd w:id="44"/>
      <w:bookmarkEnd w:id="45"/>
      <w:bookmarkEnd w:id="46"/>
    </w:p>
    <w:p w14:paraId="2BFF8A82" w14:textId="77777777" w:rsidR="003F48C1" w:rsidRDefault="003F48C1">
      <w:pPr>
        <w:ind w:firstLineChars="200" w:firstLine="480"/>
      </w:pPr>
    </w:p>
    <w:tbl>
      <w:tblPr>
        <w:tblW w:w="9180" w:type="dxa"/>
        <w:tblLook w:val="04A0" w:firstRow="1" w:lastRow="0" w:firstColumn="1" w:lastColumn="0" w:noHBand="0" w:noVBand="1"/>
      </w:tblPr>
      <w:tblGrid>
        <w:gridCol w:w="9180"/>
      </w:tblGrid>
      <w:tr w:rsidR="003F48C1" w14:paraId="6A343867" w14:textId="77777777">
        <w:tc>
          <w:tcPr>
            <w:tcW w:w="9180" w:type="dxa"/>
            <w:vAlign w:val="bottom"/>
          </w:tcPr>
          <w:p w14:paraId="057164C9"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3F48C1" w14:paraId="297CF5BD" w14:textId="77777777">
        <w:trPr>
          <w:trHeight w:hRule="exact" w:val="2981"/>
        </w:trPr>
        <w:tc>
          <w:tcPr>
            <w:tcW w:w="9180" w:type="dxa"/>
          </w:tcPr>
          <w:p w14:paraId="7064A8E6" w14:textId="77777777" w:rsidR="003F48C1" w:rsidRDefault="001C39C3">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60B06575" w14:textId="77777777" w:rsidR="003F48C1" w:rsidRDefault="001C39C3">
            <w:pPr>
              <w:spacing w:line="276" w:lineRule="auto"/>
              <w:ind w:firstLineChars="177" w:firstLine="425"/>
            </w:pPr>
            <w:r>
              <w:rPr>
                <w:rFonts w:hint="eastAsia"/>
              </w:rPr>
              <w:t>特此声明！</w:t>
            </w:r>
          </w:p>
          <w:p w14:paraId="6A31148A" w14:textId="463F3589" w:rsidR="003F48C1" w:rsidRDefault="001C39C3">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757938">
                  <w:rPr>
                    <w:rFonts w:hint="eastAsia"/>
                    <w:b/>
                    <w:lang w:val="en-GB"/>
                  </w:rPr>
                  <w:t>汪宇飞</w:t>
                </w:r>
                <w:proofErr w:type="gramEnd"/>
              </w:sdtContent>
            </w:sdt>
            <w:r w:rsidR="003C042B">
              <w:rPr>
                <w:b/>
                <w:lang w:val="en-GB"/>
              </w:rPr>
              <w:t xml:space="preserve"> </w:t>
            </w:r>
            <w:r w:rsidR="00D74A46">
              <w:rPr>
                <w:noProof/>
              </w:rPr>
              <w:drawing>
                <wp:inline distT="0" distB="0" distL="0" distR="0" wp14:anchorId="6CCDE742" wp14:editId="79B386DE">
                  <wp:extent cx="519773" cy="25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400" cy="287047"/>
                          </a:xfrm>
                          <a:prstGeom prst="rect">
                            <a:avLst/>
                          </a:prstGeom>
                          <a:noFill/>
                          <a:ln>
                            <a:noFill/>
                          </a:ln>
                        </pic:spPr>
                      </pic:pic>
                    </a:graphicData>
                  </a:graphic>
                </wp:inline>
              </w:drawing>
            </w:r>
            <w:r>
              <w:rPr>
                <w:rFonts w:hint="eastAsia"/>
                <w:b/>
                <w:color w:val="BFBFBF"/>
                <w:u w:val="single"/>
              </w:rPr>
              <w:t xml:space="preserve">  </w:t>
            </w:r>
            <w:r>
              <w:rPr>
                <w:rFonts w:hint="eastAsia"/>
                <w:b/>
                <w:color w:val="F2F2F2"/>
                <w:u w:val="single"/>
              </w:rPr>
              <w:t xml:space="preserve"> </w:t>
            </w:r>
          </w:p>
          <w:p w14:paraId="77EDE691" w14:textId="77777777" w:rsidR="003F48C1" w:rsidRDefault="003F48C1">
            <w:pPr>
              <w:spacing w:line="276" w:lineRule="auto"/>
              <w:ind w:firstLineChars="177" w:firstLine="426"/>
              <w:rPr>
                <w:b/>
                <w:color w:val="FF0000"/>
              </w:rPr>
            </w:pPr>
          </w:p>
          <w:p w14:paraId="7CB35337" w14:textId="77777777" w:rsidR="003F48C1" w:rsidRDefault="003F48C1">
            <w:pPr>
              <w:spacing w:line="276" w:lineRule="auto"/>
              <w:ind w:firstLineChars="177" w:firstLine="426"/>
              <w:rPr>
                <w:b/>
                <w:color w:val="FF0000"/>
              </w:rPr>
            </w:pPr>
          </w:p>
          <w:p w14:paraId="068C5FA4" w14:textId="77777777" w:rsidR="003F48C1" w:rsidRDefault="003F48C1">
            <w:pPr>
              <w:spacing w:line="276" w:lineRule="auto"/>
              <w:ind w:firstLineChars="177" w:firstLine="426"/>
              <w:rPr>
                <w:b/>
                <w:color w:val="FF0000"/>
              </w:rPr>
            </w:pPr>
          </w:p>
          <w:p w14:paraId="523DD764" w14:textId="77777777" w:rsidR="003F48C1" w:rsidRDefault="003F48C1">
            <w:pPr>
              <w:spacing w:line="276" w:lineRule="auto"/>
              <w:ind w:firstLineChars="177" w:firstLine="426"/>
              <w:rPr>
                <w:b/>
                <w:color w:val="FF0000"/>
              </w:rPr>
            </w:pPr>
          </w:p>
        </w:tc>
      </w:tr>
      <w:tr w:rsidR="003F48C1" w14:paraId="33D6E1F8" w14:textId="77777777">
        <w:tc>
          <w:tcPr>
            <w:tcW w:w="9180" w:type="dxa"/>
            <w:vAlign w:val="bottom"/>
          </w:tcPr>
          <w:p w14:paraId="39EC2868"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3F48C1" w14:paraId="1B90D151" w14:textId="77777777">
        <w:trPr>
          <w:trHeight w:hRule="exact" w:val="3093"/>
        </w:trPr>
        <w:tc>
          <w:tcPr>
            <w:tcW w:w="9180" w:type="dxa"/>
          </w:tcPr>
          <w:p w14:paraId="55A7A5CF" w14:textId="77777777" w:rsidR="003F48C1" w:rsidRDefault="001C39C3">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3F48C1" w14:paraId="20424EDE" w14:textId="77777777">
        <w:trPr>
          <w:trHeight w:val="702"/>
        </w:trPr>
        <w:tc>
          <w:tcPr>
            <w:tcW w:w="9180" w:type="dxa"/>
            <w:vAlign w:val="bottom"/>
          </w:tcPr>
          <w:p w14:paraId="1DBABF1C" w14:textId="77777777" w:rsidR="003F48C1" w:rsidRDefault="001C39C3">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3F48C1" w14:paraId="28F0B9E2" w14:textId="77777777">
        <w:trPr>
          <w:trHeight w:hRule="exact" w:val="3425"/>
        </w:trPr>
        <w:tc>
          <w:tcPr>
            <w:tcW w:w="9180" w:type="dxa"/>
          </w:tcPr>
          <w:p w14:paraId="2AD86F3E" w14:textId="77777777" w:rsidR="003F48C1" w:rsidRDefault="003F48C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3F48C1" w14:paraId="58E14D7C" w14:textId="77777777">
              <w:trPr>
                <w:trHeight w:val="1244"/>
              </w:trPr>
              <w:tc>
                <w:tcPr>
                  <w:tcW w:w="1584" w:type="dxa"/>
                  <w:vAlign w:val="center"/>
                </w:tcPr>
                <w:p w14:paraId="4C307A22" w14:textId="77777777" w:rsidR="003F48C1" w:rsidRDefault="001C39C3">
                  <w:pPr>
                    <w:jc w:val="center"/>
                    <w:rPr>
                      <w:rFonts w:ascii="楷体" w:eastAsia="楷体" w:hAnsi="楷体"/>
                      <w:sz w:val="28"/>
                      <w:szCs w:val="28"/>
                    </w:rPr>
                  </w:pPr>
                  <w:r>
                    <w:rPr>
                      <w:rFonts w:ascii="楷体" w:eastAsia="楷体" w:hAnsi="楷体" w:hint="eastAsia"/>
                      <w:sz w:val="28"/>
                      <w:szCs w:val="28"/>
                    </w:rPr>
                    <w:t>评分项目</w:t>
                  </w:r>
                </w:p>
                <w:p w14:paraId="7ACA57AB" w14:textId="77777777" w:rsidR="003F48C1" w:rsidRDefault="001C39C3">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3F923BD9" w14:textId="77777777" w:rsidR="003F48C1" w:rsidRDefault="001C39C3">
                  <w:pPr>
                    <w:jc w:val="center"/>
                    <w:rPr>
                      <w:rFonts w:ascii="黑体" w:eastAsia="黑体" w:hAnsi="黑体"/>
                      <w:szCs w:val="28"/>
                    </w:rPr>
                  </w:pPr>
                  <w:r>
                    <w:rPr>
                      <w:rFonts w:ascii="黑体" w:eastAsia="黑体" w:hAnsi="黑体" w:hint="eastAsia"/>
                      <w:szCs w:val="28"/>
                    </w:rPr>
                    <w:t>课程目标1</w:t>
                  </w:r>
                </w:p>
                <w:p w14:paraId="680ED011" w14:textId="77777777" w:rsidR="003F48C1" w:rsidRDefault="001C39C3">
                  <w:pPr>
                    <w:jc w:val="center"/>
                    <w:rPr>
                      <w:rFonts w:ascii="楷体" w:eastAsia="楷体" w:hAnsi="楷体"/>
                      <w:sz w:val="28"/>
                      <w:szCs w:val="28"/>
                    </w:rPr>
                  </w:pPr>
                  <w:r>
                    <w:rPr>
                      <w:rFonts w:ascii="楷体" w:eastAsia="楷体" w:hAnsi="楷体" w:hint="eastAsia"/>
                      <w:sz w:val="28"/>
                      <w:szCs w:val="28"/>
                    </w:rPr>
                    <w:t>工具应用</w:t>
                  </w:r>
                </w:p>
                <w:p w14:paraId="1B510D05" w14:textId="77777777" w:rsidR="003F48C1" w:rsidRDefault="001C39C3">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F6D416D" w14:textId="77777777" w:rsidR="003F48C1" w:rsidRDefault="001C39C3">
                  <w:pPr>
                    <w:jc w:val="center"/>
                    <w:rPr>
                      <w:rFonts w:ascii="黑体" w:eastAsia="黑体" w:hAnsi="黑体"/>
                      <w:szCs w:val="28"/>
                    </w:rPr>
                  </w:pPr>
                  <w:r>
                    <w:rPr>
                      <w:rFonts w:ascii="黑体" w:eastAsia="黑体" w:hAnsi="黑体" w:hint="eastAsia"/>
                      <w:szCs w:val="28"/>
                    </w:rPr>
                    <w:t>课程目标2</w:t>
                  </w:r>
                </w:p>
                <w:p w14:paraId="6D73A672" w14:textId="77777777" w:rsidR="003F48C1" w:rsidRDefault="001C39C3">
                  <w:pPr>
                    <w:jc w:val="center"/>
                    <w:rPr>
                      <w:rFonts w:ascii="楷体" w:eastAsia="楷体" w:hAnsi="楷体"/>
                      <w:sz w:val="28"/>
                      <w:szCs w:val="28"/>
                    </w:rPr>
                  </w:pPr>
                  <w:r>
                    <w:rPr>
                      <w:rFonts w:ascii="楷体" w:eastAsia="楷体" w:hAnsi="楷体" w:hint="eastAsia"/>
                      <w:sz w:val="28"/>
                      <w:szCs w:val="28"/>
                    </w:rPr>
                    <w:t>设计实现</w:t>
                  </w:r>
                </w:p>
                <w:p w14:paraId="08C557EE" w14:textId="77777777" w:rsidR="003F48C1" w:rsidRDefault="001C39C3">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15CB0A53" w14:textId="77777777" w:rsidR="003F48C1" w:rsidRDefault="001C39C3">
                  <w:pPr>
                    <w:jc w:val="center"/>
                    <w:rPr>
                      <w:rFonts w:ascii="黑体" w:eastAsia="黑体" w:hAnsi="黑体"/>
                      <w:szCs w:val="28"/>
                    </w:rPr>
                  </w:pPr>
                  <w:r>
                    <w:rPr>
                      <w:rFonts w:ascii="黑体" w:eastAsia="黑体" w:hAnsi="黑体" w:hint="eastAsia"/>
                      <w:szCs w:val="28"/>
                    </w:rPr>
                    <w:t>课程目标3</w:t>
                  </w:r>
                </w:p>
                <w:p w14:paraId="2957C2DC" w14:textId="77777777" w:rsidR="003F48C1" w:rsidRDefault="001C39C3">
                  <w:pPr>
                    <w:jc w:val="center"/>
                    <w:rPr>
                      <w:rFonts w:ascii="楷体" w:eastAsia="楷体" w:hAnsi="楷体"/>
                      <w:sz w:val="28"/>
                      <w:szCs w:val="28"/>
                    </w:rPr>
                  </w:pPr>
                  <w:r>
                    <w:rPr>
                      <w:rFonts w:ascii="楷体" w:eastAsia="楷体" w:hAnsi="楷体" w:hint="eastAsia"/>
                      <w:sz w:val="28"/>
                      <w:szCs w:val="28"/>
                    </w:rPr>
                    <w:t xml:space="preserve">验收与报告 </w:t>
                  </w:r>
                </w:p>
                <w:p w14:paraId="26DB27F2" w14:textId="77777777" w:rsidR="003F48C1" w:rsidRDefault="001C39C3">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40984754" w14:textId="77777777" w:rsidR="003F48C1" w:rsidRDefault="001C39C3">
                  <w:pPr>
                    <w:jc w:val="center"/>
                    <w:rPr>
                      <w:rFonts w:ascii="楷体" w:eastAsia="楷体" w:hAnsi="楷体"/>
                      <w:sz w:val="28"/>
                      <w:szCs w:val="28"/>
                    </w:rPr>
                  </w:pPr>
                  <w:r>
                    <w:rPr>
                      <w:rFonts w:ascii="楷体" w:eastAsia="楷体" w:hAnsi="楷体" w:hint="eastAsia"/>
                      <w:sz w:val="28"/>
                      <w:szCs w:val="28"/>
                    </w:rPr>
                    <w:t>最终评定</w:t>
                  </w:r>
                </w:p>
                <w:p w14:paraId="2CF5483E" w14:textId="77777777" w:rsidR="003F48C1" w:rsidRDefault="001C39C3">
                  <w:pPr>
                    <w:jc w:val="center"/>
                    <w:rPr>
                      <w:rFonts w:ascii="楷体" w:eastAsia="楷体" w:hAnsi="楷体"/>
                      <w:sz w:val="28"/>
                      <w:szCs w:val="28"/>
                    </w:rPr>
                  </w:pPr>
                  <w:r>
                    <w:rPr>
                      <w:rFonts w:ascii="楷体" w:eastAsia="楷体" w:hAnsi="楷体" w:hint="eastAsia"/>
                      <w:sz w:val="28"/>
                      <w:szCs w:val="28"/>
                    </w:rPr>
                    <w:t>（100分）</w:t>
                  </w:r>
                </w:p>
              </w:tc>
            </w:tr>
            <w:tr w:rsidR="003F48C1" w14:paraId="66674FA4" w14:textId="77777777">
              <w:trPr>
                <w:trHeight w:val="1133"/>
              </w:trPr>
              <w:tc>
                <w:tcPr>
                  <w:tcW w:w="1584" w:type="dxa"/>
                  <w:vAlign w:val="center"/>
                </w:tcPr>
                <w:p w14:paraId="56667B84" w14:textId="77777777" w:rsidR="003F48C1" w:rsidRDefault="001C39C3">
                  <w:pPr>
                    <w:jc w:val="center"/>
                  </w:pPr>
                  <w:r>
                    <w:rPr>
                      <w:rFonts w:ascii="楷体" w:eastAsia="楷体" w:hAnsi="楷体" w:hint="eastAsia"/>
                      <w:sz w:val="28"/>
                      <w:szCs w:val="28"/>
                    </w:rPr>
                    <w:t>得分</w:t>
                  </w:r>
                </w:p>
              </w:tc>
              <w:tc>
                <w:tcPr>
                  <w:tcW w:w="1694" w:type="dxa"/>
                  <w:vAlign w:val="center"/>
                </w:tcPr>
                <w:p w14:paraId="349D5F41" w14:textId="77777777" w:rsidR="003F48C1" w:rsidRDefault="003F48C1">
                  <w:pPr>
                    <w:jc w:val="center"/>
                    <w:rPr>
                      <w:rFonts w:ascii="楷体" w:eastAsia="楷体" w:hAnsi="楷体"/>
                      <w:sz w:val="28"/>
                    </w:rPr>
                  </w:pPr>
                </w:p>
              </w:tc>
              <w:tc>
                <w:tcPr>
                  <w:tcW w:w="1695" w:type="dxa"/>
                  <w:vAlign w:val="center"/>
                </w:tcPr>
                <w:p w14:paraId="145C1476" w14:textId="77777777" w:rsidR="003F48C1" w:rsidRDefault="003F48C1">
                  <w:pPr>
                    <w:jc w:val="center"/>
                    <w:rPr>
                      <w:rFonts w:ascii="楷体" w:eastAsia="楷体" w:hAnsi="楷体"/>
                      <w:sz w:val="28"/>
                    </w:rPr>
                  </w:pPr>
                </w:p>
              </w:tc>
              <w:tc>
                <w:tcPr>
                  <w:tcW w:w="1695" w:type="dxa"/>
                  <w:vAlign w:val="center"/>
                </w:tcPr>
                <w:p w14:paraId="2B89B029" w14:textId="77777777" w:rsidR="003F48C1" w:rsidRDefault="003F48C1">
                  <w:pPr>
                    <w:jc w:val="center"/>
                    <w:rPr>
                      <w:rFonts w:ascii="楷体" w:eastAsia="楷体" w:hAnsi="楷体"/>
                      <w:sz w:val="28"/>
                    </w:rPr>
                  </w:pPr>
                </w:p>
              </w:tc>
              <w:tc>
                <w:tcPr>
                  <w:tcW w:w="1695" w:type="dxa"/>
                  <w:vAlign w:val="center"/>
                </w:tcPr>
                <w:p w14:paraId="5C37DEB3" w14:textId="77777777" w:rsidR="003F48C1" w:rsidRDefault="003F48C1">
                  <w:pPr>
                    <w:jc w:val="center"/>
                    <w:rPr>
                      <w:color w:val="0000FF"/>
                      <w:sz w:val="28"/>
                    </w:rPr>
                  </w:pPr>
                </w:p>
              </w:tc>
            </w:tr>
          </w:tbl>
          <w:p w14:paraId="246745E2" w14:textId="77777777" w:rsidR="003F48C1" w:rsidRDefault="003F48C1">
            <w:pPr>
              <w:ind w:firstLineChars="177" w:firstLine="425"/>
              <w:rPr>
                <w:lang w:val="en-GB"/>
              </w:rPr>
            </w:pPr>
          </w:p>
        </w:tc>
      </w:tr>
      <w:tr w:rsidR="003F48C1" w14:paraId="4AC21B13" w14:textId="77777777">
        <w:trPr>
          <w:trHeight w:val="808"/>
        </w:trPr>
        <w:tc>
          <w:tcPr>
            <w:tcW w:w="9180" w:type="dxa"/>
            <w:vAlign w:val="bottom"/>
          </w:tcPr>
          <w:p w14:paraId="3617D138" w14:textId="77777777" w:rsidR="003F48C1" w:rsidRDefault="001C39C3">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395778E" w14:textId="77777777" w:rsidR="003F48C1" w:rsidRDefault="003F48C1">
      <w:pPr>
        <w:jc w:val="left"/>
        <w:rPr>
          <w:rFonts w:ascii="华文楷体" w:eastAsia="华文楷体" w:hAnsi="华文楷体"/>
          <w:b/>
          <w:bCs/>
          <w:spacing w:val="20"/>
          <w:sz w:val="28"/>
          <w:szCs w:val="21"/>
        </w:rPr>
      </w:pPr>
    </w:p>
    <w:p w14:paraId="68183948" w14:textId="77777777" w:rsidR="003F48C1" w:rsidRDefault="003F48C1"/>
    <w:sectPr w:rsidR="003F48C1">
      <w:headerReference w:type="default" r:id="rId39"/>
      <w:footerReference w:type="default" r:id="rId40"/>
      <w:footnotePr>
        <w:numRestart w:val="eachPage"/>
      </w:footnotePr>
      <w:pgSz w:w="11906" w:h="16838"/>
      <w:pgMar w:top="1843" w:right="1610"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38645" w14:textId="77777777" w:rsidR="0060058A" w:rsidRDefault="0060058A">
      <w:r>
        <w:separator/>
      </w:r>
    </w:p>
  </w:endnote>
  <w:endnote w:type="continuationSeparator" w:id="0">
    <w:p w14:paraId="60DDCE3A" w14:textId="77777777" w:rsidR="0060058A" w:rsidRDefault="00600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064B838-0DB9-4FD6-B453-21E8953EF251}"/>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2" w:fontKey="{DB68CC56-2BE3-444D-9240-697542B07D12}"/>
    <w:embedBold r:id="rId3" w:fontKey="{37C962B1-934A-445F-8D31-7578152F0E6E}"/>
    <w:embedItalic r:id="rId4" w:fontKey="{22210EA6-C839-4173-A62E-7169ACA4BED6}"/>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6853C3CF-A939-47EF-9674-75316D88C63F}"/>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0EAFAC05-A61A-49D3-9165-5CEF4685004E}"/>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7" w:subsetted="1" w:fontKey="{CF56D6A7-508C-4C11-8972-5900FF9C1B66}"/>
    <w:embedBold r:id="rId8" w:subsetted="1" w:fontKey="{3472B576-3AB8-4BAA-9D83-2E4CAC6A0682}"/>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B0B78" w14:textId="77777777" w:rsidR="005C041D" w:rsidRDefault="005C041D">
    <w:pPr>
      <w:pStyle w:val="af5"/>
      <w:jc w:val="center"/>
    </w:pPr>
    <w:r>
      <w:rPr>
        <w:noProof/>
      </w:rPr>
      <mc:AlternateContent>
        <mc:Choice Requires="wps">
          <w:drawing>
            <wp:anchor distT="0" distB="0" distL="114300" distR="114300" simplePos="0" relativeHeight="251657728" behindDoc="0" locked="0" layoutInCell="1" allowOverlap="1" wp14:anchorId="7C059BB6" wp14:editId="7E33817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CDDCC" w14:textId="77777777" w:rsidR="005C041D" w:rsidRDefault="005C041D">
    <w:pPr>
      <w:pStyle w:val="af5"/>
      <w:jc w:val="center"/>
    </w:pPr>
    <w:r>
      <w:rPr>
        <w:noProof/>
      </w:rPr>
      <mc:AlternateContent>
        <mc:Choice Requires="wps">
          <w:drawing>
            <wp:anchor distT="0" distB="0" distL="114300" distR="114300" simplePos="0" relativeHeight="251660800" behindDoc="0" locked="0" layoutInCell="1" allowOverlap="1" wp14:anchorId="033426BB" wp14:editId="02BE916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56A592EE" w14:textId="77777777" w:rsidR="005C041D" w:rsidRDefault="005C04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4CBB4" w14:textId="77777777" w:rsidR="0060058A" w:rsidRDefault="0060058A">
      <w:r>
        <w:separator/>
      </w:r>
    </w:p>
  </w:footnote>
  <w:footnote w:type="continuationSeparator" w:id="0">
    <w:p w14:paraId="78E2CCF8" w14:textId="77777777" w:rsidR="0060058A" w:rsidRDefault="006005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634B" w14:textId="77777777" w:rsidR="005C041D" w:rsidRDefault="005C041D">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274F5" w14:textId="77777777" w:rsidR="005C041D" w:rsidRDefault="005C041D">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66AC" w14:textId="77777777" w:rsidR="005C041D" w:rsidRDefault="005C041D">
    <w:pPr>
      <w:pStyle w:val="af6"/>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77777777" w:rsidR="005C041D" w:rsidRDefault="005C041D">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77777777" w:rsidR="005C041D" w:rsidRDefault="005C041D">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498BD" w14:textId="77777777" w:rsidR="005C041D" w:rsidRDefault="005C041D">
    <w:pPr>
      <w:pStyle w:val="af6"/>
      <w:pBdr>
        <w:bottom w:val="none" w:sz="0" w:space="0" w:color="auto"/>
      </w:pBdr>
    </w:pPr>
  </w:p>
  <w:p w14:paraId="25E442A2" w14:textId="77777777" w:rsidR="005C041D" w:rsidRDefault="005C041D">
    <w:r>
      <w:rPr>
        <w:noProof/>
      </w:rPr>
      <mc:AlternateContent>
        <mc:Choice Requires="wps">
          <w:drawing>
            <wp:anchor distT="0" distB="0" distL="114300" distR="114300" simplePos="0" relativeHeight="251659776" behindDoc="0" locked="0" layoutInCell="1" allowOverlap="1" wp14:anchorId="18FA7EE3" wp14:editId="5CE2770C">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752" behindDoc="0" locked="0" layoutInCell="1" allowOverlap="1" wp14:anchorId="76FDE41E" wp14:editId="05254E29">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4E99674" w14:textId="77777777" w:rsidR="005C041D" w:rsidRDefault="005C041D">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6FDE41E" id="Rectangle 16" o:spid="_x0000_s1031" style="position:absolute;left:0;text-align:left;margin-left:-7.6pt;margin-top:6.2pt;width:414pt;height:3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04E99674" w14:textId="77777777" w:rsidR="005C041D" w:rsidRDefault="005C041D">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8"/>
  </w:num>
  <w:num w:numId="1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65B"/>
    <w:rsid w:val="00023E8D"/>
    <w:rsid w:val="000260A5"/>
    <w:rsid w:val="000349F6"/>
    <w:rsid w:val="000425AB"/>
    <w:rsid w:val="00086216"/>
    <w:rsid w:val="000A00E6"/>
    <w:rsid w:val="000A0304"/>
    <w:rsid w:val="000B7275"/>
    <w:rsid w:val="000C5960"/>
    <w:rsid w:val="00116870"/>
    <w:rsid w:val="00140BB2"/>
    <w:rsid w:val="00142426"/>
    <w:rsid w:val="00150B28"/>
    <w:rsid w:val="00161D3F"/>
    <w:rsid w:val="00172A27"/>
    <w:rsid w:val="00186A26"/>
    <w:rsid w:val="001A10E8"/>
    <w:rsid w:val="001C39C3"/>
    <w:rsid w:val="001C5F4B"/>
    <w:rsid w:val="001E0093"/>
    <w:rsid w:val="001E71D6"/>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1D64"/>
    <w:rsid w:val="002C2482"/>
    <w:rsid w:val="002D61A0"/>
    <w:rsid w:val="002F77AC"/>
    <w:rsid w:val="003279EE"/>
    <w:rsid w:val="00334303"/>
    <w:rsid w:val="00342864"/>
    <w:rsid w:val="003462FA"/>
    <w:rsid w:val="00361F8B"/>
    <w:rsid w:val="00377DB8"/>
    <w:rsid w:val="00380928"/>
    <w:rsid w:val="003A2CB6"/>
    <w:rsid w:val="003A566F"/>
    <w:rsid w:val="003C042B"/>
    <w:rsid w:val="003E16EA"/>
    <w:rsid w:val="003F48C1"/>
    <w:rsid w:val="0044137D"/>
    <w:rsid w:val="00452240"/>
    <w:rsid w:val="004660DE"/>
    <w:rsid w:val="004868D4"/>
    <w:rsid w:val="004A59A7"/>
    <w:rsid w:val="004B5FEA"/>
    <w:rsid w:val="004C62D4"/>
    <w:rsid w:val="004F435B"/>
    <w:rsid w:val="00513BC6"/>
    <w:rsid w:val="00515E1E"/>
    <w:rsid w:val="00516C7B"/>
    <w:rsid w:val="00517FB0"/>
    <w:rsid w:val="00540570"/>
    <w:rsid w:val="00590089"/>
    <w:rsid w:val="00594ABF"/>
    <w:rsid w:val="005A6CFA"/>
    <w:rsid w:val="005A7DE6"/>
    <w:rsid w:val="005C041D"/>
    <w:rsid w:val="005C0754"/>
    <w:rsid w:val="005C0BD0"/>
    <w:rsid w:val="0060058A"/>
    <w:rsid w:val="0061174A"/>
    <w:rsid w:val="006241B3"/>
    <w:rsid w:val="0063251C"/>
    <w:rsid w:val="0067778B"/>
    <w:rsid w:val="0069504C"/>
    <w:rsid w:val="006B313D"/>
    <w:rsid w:val="006E72B9"/>
    <w:rsid w:val="007301FD"/>
    <w:rsid w:val="00734300"/>
    <w:rsid w:val="007368B3"/>
    <w:rsid w:val="00741A92"/>
    <w:rsid w:val="00757938"/>
    <w:rsid w:val="007604BB"/>
    <w:rsid w:val="0076565C"/>
    <w:rsid w:val="00792FA6"/>
    <w:rsid w:val="0079589D"/>
    <w:rsid w:val="007E12D0"/>
    <w:rsid w:val="007E66CC"/>
    <w:rsid w:val="0082082D"/>
    <w:rsid w:val="008237E9"/>
    <w:rsid w:val="008238D0"/>
    <w:rsid w:val="0083285C"/>
    <w:rsid w:val="008379A6"/>
    <w:rsid w:val="008500E9"/>
    <w:rsid w:val="00864398"/>
    <w:rsid w:val="008938DA"/>
    <w:rsid w:val="008B28F4"/>
    <w:rsid w:val="008B606E"/>
    <w:rsid w:val="008F0EAC"/>
    <w:rsid w:val="008F3AB4"/>
    <w:rsid w:val="009170F2"/>
    <w:rsid w:val="00921A07"/>
    <w:rsid w:val="00921F67"/>
    <w:rsid w:val="00925317"/>
    <w:rsid w:val="0093739E"/>
    <w:rsid w:val="00971E8F"/>
    <w:rsid w:val="00987260"/>
    <w:rsid w:val="009A188F"/>
    <w:rsid w:val="009A20BE"/>
    <w:rsid w:val="009B5B12"/>
    <w:rsid w:val="009E5D66"/>
    <w:rsid w:val="009F10FF"/>
    <w:rsid w:val="009F4396"/>
    <w:rsid w:val="00A01F70"/>
    <w:rsid w:val="00A16510"/>
    <w:rsid w:val="00A24657"/>
    <w:rsid w:val="00A5217F"/>
    <w:rsid w:val="00A53231"/>
    <w:rsid w:val="00A57071"/>
    <w:rsid w:val="00AA50A1"/>
    <w:rsid w:val="00AB6C78"/>
    <w:rsid w:val="00AC4BE3"/>
    <w:rsid w:val="00AD7276"/>
    <w:rsid w:val="00AD752A"/>
    <w:rsid w:val="00AE5471"/>
    <w:rsid w:val="00AE7CDE"/>
    <w:rsid w:val="00B404E1"/>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23B91"/>
    <w:rsid w:val="00D319EF"/>
    <w:rsid w:val="00D337FA"/>
    <w:rsid w:val="00D61E74"/>
    <w:rsid w:val="00D74A46"/>
    <w:rsid w:val="00D7519A"/>
    <w:rsid w:val="00D844AD"/>
    <w:rsid w:val="00D84516"/>
    <w:rsid w:val="00D87DBA"/>
    <w:rsid w:val="00DB568E"/>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6E72B9"/>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qFormat/>
    <w:rPr>
      <w:rFonts w:eastAsia="宋体"/>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character" w:customStyle="1" w:styleId="aff2">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3">
    <w:name w:val="正文：英文强调"/>
    <w:qFormat/>
    <w:rPr>
      <w:rFonts w:ascii="Times New Roman" w:hAnsi="Times New Roman"/>
      <w:i/>
    </w:rPr>
  </w:style>
  <w:style w:type="character" w:customStyle="1" w:styleId="aff4">
    <w:name w:val="无间隔 字符"/>
    <w:link w:val="aff5"/>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6">
    <w:name w:val="引用 字符"/>
    <w:link w:val="aff7"/>
    <w:qFormat/>
    <w:rPr>
      <w:i/>
      <w:iCs/>
      <w:color w:val="000000"/>
      <w:kern w:val="2"/>
      <w:sz w:val="21"/>
      <w:szCs w:val="24"/>
    </w:rPr>
  </w:style>
  <w:style w:type="paragraph" w:styleId="aff7">
    <w:name w:val="Quote"/>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8">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9"/>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a">
    <w:name w:val="批注主题 字符"/>
    <w:link w:val="af9"/>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a"/>
    <w:qFormat/>
  </w:style>
  <w:style w:type="paragraph" w:customStyle="1" w:styleId="affa">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c">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 w:type="character" w:styleId="affe">
    <w:name w:val="Unresolved Mention"/>
    <w:basedOn w:val="a4"/>
    <w:uiPriority w:val="99"/>
    <w:semiHidden/>
    <w:unhideWhenUsed/>
    <w:rsid w:val="00757938"/>
    <w:rPr>
      <w:color w:val="605E5C"/>
      <w:shd w:val="clear" w:color="auto" w:fill="E1DFDD"/>
    </w:rPr>
  </w:style>
  <w:style w:type="paragraph" w:styleId="TOC">
    <w:name w:val="TOC Heading"/>
    <w:basedOn w:val="10"/>
    <w:next w:val="a2"/>
    <w:uiPriority w:val="39"/>
    <w:semiHidden/>
    <w:unhideWhenUsed/>
    <w:qFormat/>
    <w:rsid w:val="005C041D"/>
    <w:pPr>
      <w:keepLines/>
      <w:pageBreakBefore w:val="0"/>
      <w:numPr>
        <w:numId w:val="0"/>
      </w:numPr>
      <w:tabs>
        <w:tab w:val="clear" w:pos="601"/>
      </w:tabs>
      <w:spacing w:before="340" w:after="330" w:line="578" w:lineRule="auto"/>
      <w:jc w:val="both"/>
      <w:outlineLvl w:val="9"/>
    </w:pPr>
    <w:rPr>
      <w:rFonts w:ascii="Times New Roman" w:eastAsia="宋体" w:hAnsi="Times New Roman"/>
      <w:b/>
      <w:bCs/>
      <w:kern w:val="44"/>
      <w:sz w:val="44"/>
      <w:szCs w:val="44"/>
    </w:rPr>
  </w:style>
  <w:style w:type="paragraph" w:styleId="TOC3">
    <w:name w:val="toc 3"/>
    <w:basedOn w:val="a2"/>
    <w:next w:val="a2"/>
    <w:autoRedefine/>
    <w:uiPriority w:val="39"/>
    <w:unhideWhenUsed/>
    <w:rsid w:val="005C041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footnotes" Target="footnotes.xml"/><Relationship Id="rId17" Type="http://schemas.openxmlformats.org/officeDocument/2006/relationships/hyperlink" Target="mailto:2453253921@qq.com" TargetMode="External"/><Relationship Id="rId25"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4.em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3.png"/><Relationship Id="rId36" Type="http://schemas.openxmlformats.org/officeDocument/2006/relationships/header" Target="header3.xml"/><Relationship Id="rId19" Type="http://schemas.openxmlformats.org/officeDocument/2006/relationships/header" Target="header2.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6.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0263F3" w:rsidRDefault="00A42C1A">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12962"/>
    <w:rsid w:val="001C7CF8"/>
    <w:rsid w:val="001F6169"/>
    <w:rsid w:val="00737C6F"/>
    <w:rsid w:val="00A42C1A"/>
    <w:rsid w:val="00AC7F7F"/>
    <w:rsid w:val="00AE21C0"/>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AA3BA417D3C7450F91524D984A38233D">
    <w:name w:val="AA3BA417D3C7450F91524D984A38233D"/>
    <w:qFormat/>
    <w:pPr>
      <w:widowControl w:val="0"/>
      <w:jc w:val="both"/>
    </w:pPr>
    <w:rPr>
      <w:kern w:val="2"/>
      <w:sz w:val="21"/>
      <w:szCs w:val="22"/>
    </w:rPr>
  </w:style>
  <w:style w:type="paragraph" w:customStyle="1" w:styleId="F20C5FF529FB464EBD28336C93EEB0E2">
    <w:name w:val="F20C5FF529FB464EBD28336C93EEB0E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3B1EF1-B5CC-40C2-981E-4E0C4569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12</Pages>
  <Words>835</Words>
  <Characters>4760</Characters>
  <Application>Microsoft Office Word</Application>
  <DocSecurity>0</DocSecurity>
  <Lines>39</Lines>
  <Paragraphs>11</Paragraphs>
  <ScaleCrop>false</ScaleCrop>
  <Company>HUST</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汪宇飞</dc:creator>
  <cp:lastModifiedBy>Taylor Germanotta</cp:lastModifiedBy>
  <cp:revision>29</cp:revision>
  <cp:lastPrinted>2015-02-28T08:26:00Z</cp:lastPrinted>
  <dcterms:created xsi:type="dcterms:W3CDTF">2019-11-14T02:37:00Z</dcterms:created>
  <dcterms:modified xsi:type="dcterms:W3CDTF">2022-07-06T19:42:00Z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